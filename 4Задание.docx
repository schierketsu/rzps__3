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C3C9F1" w14:textId="77777777" w:rsidR="00000000" w:rsidRDefault="003F62B7">
      <w:pPr>
        <w:pStyle w:val="a8"/>
      </w:pPr>
      <w:r>
        <w:t>Задание</w:t>
      </w:r>
      <w:r>
        <w:t xml:space="preserve"> </w:t>
      </w:r>
      <w:r>
        <w:t>№</w:t>
      </w:r>
      <w:r>
        <w:rPr>
          <w:lang w:val="en-US"/>
        </w:rPr>
        <w:t>4</w:t>
      </w:r>
    </w:p>
    <w:p w14:paraId="7527175C" w14:textId="77777777" w:rsidR="00000000" w:rsidRDefault="003F62B7">
      <w:pPr>
        <w:jc w:val="left"/>
        <w:rPr>
          <w:color w:val="000000"/>
        </w:rPr>
      </w:pPr>
    </w:p>
    <w:p w14:paraId="77B82B71" w14:textId="04B05A46" w:rsidR="00000000" w:rsidRDefault="009016AF">
      <w:pPr>
        <w:numPr>
          <w:ilvl w:val="0"/>
          <w:numId w:val="2"/>
        </w:numPr>
        <w:jc w:val="left"/>
      </w:pPr>
      <w:r>
        <w:rPr>
          <w:color w:val="000000"/>
          <w:sz w:val="28"/>
          <w:szCs w:val="28"/>
        </w:rPr>
        <w:t>Для приложения,</w:t>
      </w:r>
      <w:r w:rsidR="003F62B7">
        <w:rPr>
          <w:color w:val="000000"/>
          <w:sz w:val="28"/>
          <w:szCs w:val="28"/>
        </w:rPr>
        <w:t xml:space="preserve"> </w:t>
      </w:r>
      <w:r w:rsidR="003F62B7">
        <w:rPr>
          <w:color w:val="000000"/>
          <w:sz w:val="28"/>
          <w:szCs w:val="28"/>
        </w:rPr>
        <w:t>разработанного</w:t>
      </w:r>
      <w:r w:rsidR="003F62B7">
        <w:rPr>
          <w:color w:val="000000"/>
          <w:sz w:val="28"/>
          <w:szCs w:val="28"/>
        </w:rPr>
        <w:t xml:space="preserve"> </w:t>
      </w:r>
      <w:r w:rsidR="003F62B7">
        <w:rPr>
          <w:color w:val="000000"/>
          <w:sz w:val="28"/>
          <w:szCs w:val="28"/>
        </w:rPr>
        <w:t>в</w:t>
      </w:r>
      <w:r w:rsidR="003F62B7">
        <w:rPr>
          <w:color w:val="000000"/>
          <w:sz w:val="28"/>
          <w:szCs w:val="28"/>
        </w:rPr>
        <w:t xml:space="preserve"> </w:t>
      </w:r>
      <w:r w:rsidR="003F62B7">
        <w:rPr>
          <w:color w:val="000000"/>
          <w:sz w:val="28"/>
          <w:szCs w:val="28"/>
        </w:rPr>
        <w:t>рамках</w:t>
      </w:r>
      <w:r w:rsidR="003F62B7">
        <w:rPr>
          <w:color w:val="000000"/>
          <w:sz w:val="28"/>
          <w:szCs w:val="28"/>
        </w:rPr>
        <w:t xml:space="preserve"> </w:t>
      </w:r>
      <w:r w:rsidR="003F62B7">
        <w:rPr>
          <w:color w:val="000000"/>
          <w:sz w:val="28"/>
          <w:szCs w:val="28"/>
        </w:rPr>
        <w:t>задания</w:t>
      </w:r>
      <w:r w:rsidR="003F62B7">
        <w:rPr>
          <w:color w:val="000000"/>
          <w:sz w:val="28"/>
          <w:szCs w:val="28"/>
        </w:rPr>
        <w:t xml:space="preserve"> </w:t>
      </w:r>
      <w:r w:rsidR="003F62B7">
        <w:rPr>
          <w:color w:val="000000"/>
          <w:sz w:val="28"/>
          <w:szCs w:val="28"/>
        </w:rPr>
        <w:t>№</w:t>
      </w:r>
      <w:r w:rsidR="003F62B7">
        <w:rPr>
          <w:color w:val="000000"/>
          <w:sz w:val="28"/>
          <w:szCs w:val="28"/>
        </w:rPr>
        <w:t xml:space="preserve">3 </w:t>
      </w:r>
      <w:r w:rsidR="003F62B7">
        <w:rPr>
          <w:color w:val="000000"/>
          <w:sz w:val="28"/>
          <w:szCs w:val="28"/>
        </w:rPr>
        <w:t>разработать</w:t>
      </w:r>
      <w:r w:rsidR="003F62B7">
        <w:rPr>
          <w:color w:val="000000"/>
          <w:sz w:val="28"/>
          <w:szCs w:val="28"/>
        </w:rPr>
        <w:t xml:space="preserve"> </w:t>
      </w:r>
      <w:r w:rsidR="003F62B7">
        <w:rPr>
          <w:color w:val="000000"/>
          <w:sz w:val="28"/>
          <w:szCs w:val="28"/>
        </w:rPr>
        <w:t>диаграмму</w:t>
      </w:r>
      <w:r w:rsidR="003F62B7">
        <w:rPr>
          <w:color w:val="000000"/>
          <w:sz w:val="28"/>
          <w:szCs w:val="28"/>
        </w:rPr>
        <w:t xml:space="preserve"> </w:t>
      </w:r>
      <w:r w:rsidR="003F62B7">
        <w:rPr>
          <w:color w:val="000000"/>
          <w:sz w:val="28"/>
          <w:szCs w:val="28"/>
        </w:rPr>
        <w:t>потоков</w:t>
      </w:r>
      <w:r w:rsidR="003F62B7">
        <w:rPr>
          <w:color w:val="000000"/>
          <w:sz w:val="28"/>
          <w:szCs w:val="28"/>
        </w:rPr>
        <w:t xml:space="preserve"> </w:t>
      </w:r>
      <w:r w:rsidR="003F62B7">
        <w:rPr>
          <w:color w:val="000000"/>
          <w:sz w:val="28"/>
          <w:szCs w:val="28"/>
        </w:rPr>
        <w:t>данных</w:t>
      </w:r>
      <w:r w:rsidR="003F62B7">
        <w:rPr>
          <w:color w:val="000000"/>
          <w:sz w:val="28"/>
          <w:szCs w:val="28"/>
        </w:rPr>
        <w:t xml:space="preserve">, </w:t>
      </w:r>
      <w:r w:rsidR="003F62B7">
        <w:rPr>
          <w:color w:val="000000"/>
          <w:sz w:val="28"/>
          <w:szCs w:val="28"/>
        </w:rPr>
        <w:t>используя</w:t>
      </w:r>
      <w:r w:rsidR="003F62B7">
        <w:rPr>
          <w:color w:val="000000"/>
          <w:sz w:val="28"/>
          <w:szCs w:val="28"/>
        </w:rPr>
        <w:t xml:space="preserve"> </w:t>
      </w:r>
      <w:r w:rsidR="003F62B7">
        <w:rPr>
          <w:color w:val="000000"/>
          <w:sz w:val="28"/>
          <w:szCs w:val="28"/>
          <w:lang w:val="en-US"/>
        </w:rPr>
        <w:t>Microsoft</w:t>
      </w:r>
      <w:r w:rsidR="003F62B7" w:rsidRPr="006D07DF">
        <w:rPr>
          <w:color w:val="000000"/>
          <w:sz w:val="28"/>
          <w:szCs w:val="28"/>
        </w:rPr>
        <w:t xml:space="preserve"> </w:t>
      </w:r>
      <w:r w:rsidR="003F62B7">
        <w:rPr>
          <w:color w:val="000000"/>
          <w:sz w:val="28"/>
          <w:szCs w:val="28"/>
          <w:lang w:val="en-US"/>
        </w:rPr>
        <w:t>Threat</w:t>
      </w:r>
      <w:r w:rsidR="003F62B7" w:rsidRPr="006D07DF">
        <w:rPr>
          <w:color w:val="000000"/>
          <w:sz w:val="28"/>
          <w:szCs w:val="28"/>
        </w:rPr>
        <w:t xml:space="preserve"> </w:t>
      </w:r>
      <w:r w:rsidR="003F62B7">
        <w:rPr>
          <w:color w:val="000000"/>
          <w:sz w:val="28"/>
          <w:szCs w:val="28"/>
          <w:lang w:val="en-US"/>
        </w:rPr>
        <w:t>Modeling</w:t>
      </w:r>
      <w:r w:rsidR="003F62B7" w:rsidRPr="006D07DF">
        <w:rPr>
          <w:color w:val="000000"/>
          <w:sz w:val="28"/>
          <w:szCs w:val="28"/>
        </w:rPr>
        <w:t xml:space="preserve"> </w:t>
      </w:r>
      <w:r w:rsidR="003F62B7">
        <w:rPr>
          <w:color w:val="000000"/>
          <w:sz w:val="28"/>
          <w:szCs w:val="28"/>
          <w:lang w:val="en-US"/>
        </w:rPr>
        <w:t>Tool</w:t>
      </w:r>
      <w:r w:rsidR="003F62B7">
        <w:rPr>
          <w:color w:val="000000"/>
          <w:sz w:val="28"/>
          <w:szCs w:val="28"/>
        </w:rPr>
        <w:t xml:space="preserve"> </w:t>
      </w:r>
      <w:r w:rsidR="003F62B7">
        <w:rPr>
          <w:color w:val="000000"/>
          <w:sz w:val="28"/>
          <w:szCs w:val="28"/>
        </w:rPr>
        <w:t>или</w:t>
      </w:r>
      <w:r w:rsidR="003F62B7">
        <w:rPr>
          <w:color w:val="000000"/>
          <w:sz w:val="28"/>
          <w:szCs w:val="28"/>
        </w:rPr>
        <w:t xml:space="preserve"> </w:t>
      </w:r>
      <w:r w:rsidR="003F62B7">
        <w:rPr>
          <w:color w:val="000000"/>
          <w:sz w:val="28"/>
          <w:szCs w:val="28"/>
          <w:lang w:val="en-US"/>
        </w:rPr>
        <w:t>WASP</w:t>
      </w:r>
      <w:r w:rsidR="003F62B7" w:rsidRPr="006D07DF">
        <w:rPr>
          <w:color w:val="000000"/>
          <w:sz w:val="28"/>
          <w:szCs w:val="28"/>
        </w:rPr>
        <w:t xml:space="preserve"> </w:t>
      </w:r>
      <w:r w:rsidR="003F62B7">
        <w:rPr>
          <w:color w:val="000000"/>
          <w:sz w:val="28"/>
          <w:szCs w:val="28"/>
          <w:lang w:val="en-US"/>
        </w:rPr>
        <w:t>Threat</w:t>
      </w:r>
      <w:r w:rsidR="003F62B7" w:rsidRPr="006D07DF">
        <w:rPr>
          <w:color w:val="000000"/>
          <w:sz w:val="28"/>
          <w:szCs w:val="28"/>
        </w:rPr>
        <w:t xml:space="preserve"> </w:t>
      </w:r>
      <w:r w:rsidR="003F62B7">
        <w:rPr>
          <w:color w:val="000000"/>
          <w:sz w:val="28"/>
          <w:szCs w:val="28"/>
          <w:lang w:val="en-US"/>
        </w:rPr>
        <w:t>Dragon</w:t>
      </w:r>
      <w:r w:rsidR="003F62B7">
        <w:rPr>
          <w:color w:val="000000"/>
          <w:sz w:val="28"/>
          <w:szCs w:val="28"/>
        </w:rPr>
        <w:t xml:space="preserve"> </w:t>
      </w:r>
      <w:r w:rsidR="003F62B7">
        <w:rPr>
          <w:color w:val="000000"/>
          <w:sz w:val="28"/>
          <w:szCs w:val="28"/>
        </w:rPr>
        <w:t>или</w:t>
      </w:r>
      <w:r w:rsidR="003F62B7">
        <w:rPr>
          <w:color w:val="000000"/>
          <w:sz w:val="28"/>
          <w:szCs w:val="28"/>
        </w:rPr>
        <w:t xml:space="preserve"> </w:t>
      </w:r>
      <w:r w:rsidR="003F62B7">
        <w:rPr>
          <w:color w:val="000000"/>
          <w:sz w:val="28"/>
          <w:szCs w:val="28"/>
        </w:rPr>
        <w:t>другое</w:t>
      </w:r>
      <w:r w:rsidR="003F62B7">
        <w:rPr>
          <w:color w:val="000000"/>
          <w:sz w:val="28"/>
          <w:szCs w:val="28"/>
        </w:rPr>
        <w:t xml:space="preserve"> </w:t>
      </w:r>
      <w:r w:rsidR="003F62B7">
        <w:rPr>
          <w:color w:val="000000"/>
          <w:sz w:val="28"/>
          <w:szCs w:val="28"/>
        </w:rPr>
        <w:t>аналогичное</w:t>
      </w:r>
      <w:r w:rsidR="003F62B7">
        <w:rPr>
          <w:color w:val="000000"/>
          <w:sz w:val="28"/>
          <w:szCs w:val="28"/>
        </w:rPr>
        <w:t xml:space="preserve"> </w:t>
      </w:r>
      <w:r w:rsidR="003F62B7">
        <w:rPr>
          <w:color w:val="000000"/>
          <w:sz w:val="28"/>
          <w:szCs w:val="28"/>
        </w:rPr>
        <w:t>приложение</w:t>
      </w:r>
      <w:r w:rsidR="006D07DF" w:rsidRPr="006D07DF">
        <w:rPr>
          <w:color w:val="000000"/>
          <w:sz w:val="28"/>
          <w:szCs w:val="28"/>
        </w:rPr>
        <w:t xml:space="preserve"> </w:t>
      </w:r>
      <w:r w:rsidR="006D07DF">
        <w:rPr>
          <w:rFonts w:asciiTheme="minorHAnsi" w:hAnsiTheme="minorHAnsi"/>
          <w:color w:val="000000"/>
          <w:sz w:val="28"/>
          <w:szCs w:val="28"/>
        </w:rPr>
        <w:t xml:space="preserve">с применением методологии </w:t>
      </w:r>
      <w:r w:rsidR="006D07DF">
        <w:rPr>
          <w:rFonts w:asciiTheme="minorHAnsi" w:hAnsiTheme="minorHAnsi"/>
          <w:color w:val="000000"/>
          <w:sz w:val="28"/>
          <w:szCs w:val="28"/>
          <w:lang w:val="en-US"/>
        </w:rPr>
        <w:t>STRIDE</w:t>
      </w:r>
      <w:r w:rsidR="006D07DF" w:rsidRPr="006D07DF">
        <w:rPr>
          <w:rFonts w:asciiTheme="minorHAnsi" w:hAnsiTheme="minorHAnsi"/>
          <w:color w:val="000000"/>
          <w:sz w:val="28"/>
          <w:szCs w:val="28"/>
        </w:rPr>
        <w:t>.</w:t>
      </w:r>
    </w:p>
    <w:p w14:paraId="6F67742D" w14:textId="75D4E820" w:rsidR="00000000" w:rsidRPr="006D07DF" w:rsidRDefault="006D07DF">
      <w:pPr>
        <w:numPr>
          <w:ilvl w:val="0"/>
          <w:numId w:val="2"/>
        </w:numPr>
        <w:jc w:val="left"/>
      </w:pPr>
      <w:r>
        <w:rPr>
          <w:rFonts w:asciiTheme="minorHAnsi" w:hAnsiTheme="minorHAnsi"/>
          <w:color w:val="000000"/>
          <w:sz w:val="28"/>
          <w:szCs w:val="28"/>
        </w:rPr>
        <w:t>Если используемое приложение сгенерировало для вас угрозы</w:t>
      </w:r>
      <w:r w:rsidR="003F62B7">
        <w:rPr>
          <w:color w:val="000000"/>
          <w:sz w:val="28"/>
          <w:szCs w:val="28"/>
        </w:rPr>
        <w:t xml:space="preserve"> </w:t>
      </w:r>
      <w:r w:rsidR="003F62B7">
        <w:rPr>
          <w:color w:val="000000"/>
          <w:sz w:val="28"/>
          <w:szCs w:val="28"/>
        </w:rPr>
        <w:t>на</w:t>
      </w:r>
      <w:r w:rsidR="003F62B7">
        <w:rPr>
          <w:color w:val="000000"/>
          <w:sz w:val="28"/>
          <w:szCs w:val="28"/>
        </w:rPr>
        <w:t xml:space="preserve"> </w:t>
      </w:r>
      <w:r w:rsidR="003F62B7">
        <w:rPr>
          <w:color w:val="000000"/>
          <w:sz w:val="28"/>
          <w:szCs w:val="28"/>
        </w:rPr>
        <w:t>основе</w:t>
      </w:r>
      <w:r w:rsidR="003F62B7">
        <w:rPr>
          <w:color w:val="000000"/>
          <w:sz w:val="28"/>
          <w:szCs w:val="28"/>
        </w:rPr>
        <w:t xml:space="preserve"> </w:t>
      </w:r>
      <w:r w:rsidR="003F62B7">
        <w:rPr>
          <w:color w:val="000000"/>
          <w:sz w:val="28"/>
          <w:szCs w:val="28"/>
        </w:rPr>
        <w:t>диаграммы</w:t>
      </w:r>
      <w:r w:rsidR="003F62B7">
        <w:rPr>
          <w:color w:val="000000"/>
          <w:sz w:val="28"/>
          <w:szCs w:val="28"/>
        </w:rPr>
        <w:t xml:space="preserve"> </w:t>
      </w:r>
      <w:r w:rsidR="003F62B7">
        <w:rPr>
          <w:color w:val="000000"/>
          <w:sz w:val="28"/>
          <w:szCs w:val="28"/>
        </w:rPr>
        <w:t>из</w:t>
      </w:r>
      <w:r w:rsidR="003F62B7">
        <w:rPr>
          <w:color w:val="000000"/>
          <w:sz w:val="28"/>
          <w:szCs w:val="28"/>
        </w:rPr>
        <w:t xml:space="preserve"> </w:t>
      </w:r>
      <w:r w:rsidR="003F62B7">
        <w:rPr>
          <w:color w:val="000000"/>
          <w:sz w:val="28"/>
          <w:szCs w:val="28"/>
        </w:rPr>
        <w:t>пункта</w:t>
      </w:r>
      <w:r w:rsidR="003F62B7">
        <w:rPr>
          <w:color w:val="000000"/>
          <w:sz w:val="28"/>
          <w:szCs w:val="28"/>
        </w:rPr>
        <w:t xml:space="preserve"> 1</w:t>
      </w:r>
      <w:r>
        <w:rPr>
          <w:rFonts w:asciiTheme="minorHAnsi" w:hAnsiTheme="minorHAnsi"/>
          <w:color w:val="000000"/>
          <w:sz w:val="28"/>
          <w:szCs w:val="28"/>
        </w:rPr>
        <w:t>, то их необходимо локализовать</w:t>
      </w:r>
      <w:r w:rsidR="003F62B7">
        <w:rPr>
          <w:color w:val="000000"/>
          <w:sz w:val="28"/>
          <w:szCs w:val="28"/>
        </w:rPr>
        <w:t>.</w:t>
      </w:r>
    </w:p>
    <w:p w14:paraId="67E05ECA" w14:textId="4989A96B" w:rsidR="006D07DF" w:rsidRDefault="003F62B7" w:rsidP="006D07DF">
      <w:pPr>
        <w:numPr>
          <w:ilvl w:val="0"/>
          <w:numId w:val="2"/>
        </w:numPr>
        <w:jc w:val="left"/>
      </w:pPr>
      <w:r>
        <w:rPr>
          <w:color w:val="000000"/>
          <w:sz w:val="28"/>
          <w:szCs w:val="28"/>
        </w:rPr>
        <w:t>Провести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оценку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рисков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каждой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угрозы</w:t>
      </w:r>
      <w:r>
        <w:rPr>
          <w:color w:val="000000"/>
          <w:sz w:val="28"/>
          <w:szCs w:val="28"/>
        </w:rPr>
        <w:t xml:space="preserve"> </w:t>
      </w:r>
      <w:r w:rsidR="006D07DF">
        <w:rPr>
          <w:color w:val="000000"/>
          <w:sz w:val="28"/>
          <w:szCs w:val="28"/>
        </w:rPr>
        <w:t>согласно методике</w:t>
      </w:r>
      <w:r w:rsidRPr="006D07DF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DREAD</w:t>
      </w:r>
      <w:r w:rsidRPr="006D07DF"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</w:rPr>
        <w:t>оценочные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значения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критериев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для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каждой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угрозы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представить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в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виде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таблицы</w:t>
      </w:r>
      <w:r>
        <w:rPr>
          <w:color w:val="000000"/>
          <w:sz w:val="28"/>
          <w:szCs w:val="28"/>
        </w:rPr>
        <w:t>.</w:t>
      </w:r>
    </w:p>
    <w:p w14:paraId="41F328E7" w14:textId="41354025" w:rsidR="00000000" w:rsidRPr="006D07DF" w:rsidRDefault="003F62B7">
      <w:pPr>
        <w:numPr>
          <w:ilvl w:val="0"/>
          <w:numId w:val="2"/>
        </w:numPr>
        <w:jc w:val="left"/>
      </w:pPr>
      <w:r>
        <w:rPr>
          <w:color w:val="000000"/>
          <w:sz w:val="28"/>
          <w:szCs w:val="28"/>
        </w:rPr>
        <w:t>Оформить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результаты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в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виде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диаграммы</w:t>
      </w:r>
      <w:r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</w:rPr>
        <w:t>таблиц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расчёта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рисков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и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финальной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табли</w:t>
      </w:r>
      <w:r>
        <w:rPr>
          <w:color w:val="000000"/>
          <w:sz w:val="28"/>
          <w:szCs w:val="28"/>
        </w:rPr>
        <w:t>цы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угроз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с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общей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оценкой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риска</w:t>
      </w:r>
      <w:r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</w:rPr>
        <w:t>отсортированной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по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убывания</w:t>
      </w:r>
      <w:r>
        <w:rPr>
          <w:color w:val="000000"/>
          <w:sz w:val="28"/>
          <w:szCs w:val="28"/>
        </w:rPr>
        <w:t>.</w:t>
      </w:r>
    </w:p>
    <w:p w14:paraId="32EA8FDA" w14:textId="24C3AF88" w:rsidR="006D07DF" w:rsidRDefault="006D07DF">
      <w:pPr>
        <w:numPr>
          <w:ilvl w:val="0"/>
          <w:numId w:val="2"/>
        </w:numPr>
        <w:jc w:val="left"/>
      </w:pPr>
      <w:r>
        <w:rPr>
          <w:rFonts w:asciiTheme="minorHAnsi" w:hAnsiTheme="minorHAnsi"/>
          <w:color w:val="000000"/>
          <w:sz w:val="28"/>
          <w:szCs w:val="28"/>
        </w:rPr>
        <w:t xml:space="preserve">Для пяти самых критичных угроз найти соответствующие угрозы в </w:t>
      </w:r>
      <w:r w:rsidRPr="006D07DF">
        <w:rPr>
          <w:rFonts w:asciiTheme="minorHAnsi" w:hAnsiTheme="minorHAnsi"/>
          <w:color w:val="000000"/>
          <w:sz w:val="28"/>
          <w:szCs w:val="28"/>
        </w:rPr>
        <w:t>банке данных угроз безопасности информации</w:t>
      </w:r>
      <w:r>
        <w:rPr>
          <w:rFonts w:asciiTheme="minorHAnsi" w:hAnsiTheme="minorHAnsi"/>
          <w:color w:val="000000"/>
          <w:sz w:val="28"/>
          <w:szCs w:val="28"/>
        </w:rPr>
        <w:t xml:space="preserve"> </w:t>
      </w:r>
      <w:r w:rsidRPr="006D07DF">
        <w:rPr>
          <w:rFonts w:asciiTheme="minorHAnsi" w:hAnsiTheme="minorHAnsi"/>
          <w:color w:val="000000"/>
          <w:sz w:val="28"/>
          <w:szCs w:val="28"/>
        </w:rPr>
        <w:t>ФСТЭК России</w:t>
      </w:r>
      <w:r>
        <w:rPr>
          <w:rFonts w:asciiTheme="minorHAnsi" w:hAnsiTheme="minorHAnsi"/>
          <w:color w:val="000000"/>
          <w:sz w:val="28"/>
          <w:szCs w:val="28"/>
        </w:rPr>
        <w:t xml:space="preserve"> (</w:t>
      </w:r>
      <w:r w:rsidRPr="006D07DF">
        <w:rPr>
          <w:rFonts w:asciiTheme="minorHAnsi" w:hAnsiTheme="minorHAnsi"/>
          <w:color w:val="000000"/>
          <w:sz w:val="28"/>
          <w:szCs w:val="28"/>
        </w:rPr>
        <w:t>ФСТЭК России</w:t>
      </w:r>
      <w:r>
        <w:rPr>
          <w:rFonts w:asciiTheme="minorHAnsi" w:hAnsiTheme="minorHAnsi"/>
          <w:color w:val="000000"/>
          <w:sz w:val="28"/>
          <w:szCs w:val="28"/>
        </w:rPr>
        <w:t>) (</w:t>
      </w:r>
      <w:r w:rsidRPr="006D07DF">
        <w:rPr>
          <w:rFonts w:asciiTheme="minorHAnsi" w:hAnsiTheme="minorHAnsi"/>
          <w:color w:val="000000"/>
          <w:sz w:val="28"/>
          <w:szCs w:val="28"/>
        </w:rPr>
        <w:t>https://bdu.fstec.ru/threat</w:t>
      </w:r>
      <w:r>
        <w:rPr>
          <w:rFonts w:asciiTheme="minorHAnsi" w:hAnsiTheme="minorHAnsi"/>
          <w:color w:val="000000"/>
          <w:sz w:val="28"/>
          <w:szCs w:val="28"/>
        </w:rPr>
        <w:t>)</w:t>
      </w:r>
    </w:p>
    <w:p w14:paraId="28750E25" w14:textId="77777777" w:rsidR="00000000" w:rsidRDefault="003F62B7">
      <w:pPr>
        <w:ind w:left="2160"/>
        <w:jc w:val="left"/>
        <w:rPr>
          <w:color w:val="000000"/>
        </w:rPr>
      </w:pPr>
    </w:p>
    <w:p w14:paraId="2DAC6E52" w14:textId="77777777" w:rsidR="00000000" w:rsidRDefault="003F62B7">
      <w:pPr>
        <w:jc w:val="left"/>
        <w:rPr>
          <w:color w:val="000000"/>
        </w:rPr>
      </w:pPr>
    </w:p>
    <w:p w14:paraId="4B110133" w14:textId="77777777" w:rsidR="00000000" w:rsidRDefault="003F62B7">
      <w:pPr>
        <w:pStyle w:val="1"/>
        <w:numPr>
          <w:ilvl w:val="0"/>
          <w:numId w:val="1"/>
        </w:numPr>
      </w:pPr>
      <w:r>
        <w:t>Требования</w:t>
      </w:r>
      <w:r>
        <w:t xml:space="preserve"> </w:t>
      </w:r>
      <w:r>
        <w:t>для</w:t>
      </w:r>
      <w:r>
        <w:t xml:space="preserve"> </w:t>
      </w:r>
      <w:r>
        <w:t>сдачи</w:t>
      </w:r>
      <w:r>
        <w:t>:</w:t>
      </w:r>
    </w:p>
    <w:p w14:paraId="6667F151" w14:textId="77777777" w:rsidR="00000000" w:rsidRDefault="003F62B7">
      <w:pPr>
        <w:pStyle w:val="a4"/>
        <w:numPr>
          <w:ilvl w:val="0"/>
          <w:numId w:val="3"/>
        </w:numPr>
        <w:jc w:val="left"/>
      </w:pPr>
      <w:r>
        <w:rPr>
          <w:sz w:val="28"/>
          <w:szCs w:val="28"/>
        </w:rPr>
        <w:t>Представить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исходные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файлы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модели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диаграммы</w:t>
      </w:r>
      <w:r>
        <w:rPr>
          <w:sz w:val="28"/>
          <w:szCs w:val="28"/>
        </w:rPr>
        <w:t>.</w:t>
      </w:r>
    </w:p>
    <w:p w14:paraId="3CA1B0EE" w14:textId="74C7BA27" w:rsidR="00000000" w:rsidRDefault="003F62B7">
      <w:pPr>
        <w:pStyle w:val="a4"/>
        <w:numPr>
          <w:ilvl w:val="0"/>
          <w:numId w:val="3"/>
        </w:numPr>
        <w:jc w:val="left"/>
      </w:pPr>
      <w:r>
        <w:rPr>
          <w:sz w:val="28"/>
          <w:szCs w:val="28"/>
        </w:rPr>
        <w:t>Представить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файл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отчёт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диаграммой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потоков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данных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>списком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локализованных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угроз</w:t>
      </w:r>
      <w:r w:rsidR="009016AF">
        <w:rPr>
          <w:rFonts w:asciiTheme="minorHAnsi" w:hAnsiTheme="minorHAnsi"/>
          <w:sz w:val="28"/>
          <w:szCs w:val="28"/>
        </w:rPr>
        <w:t xml:space="preserve"> по методологии </w:t>
      </w:r>
      <w:r w:rsidR="009016AF">
        <w:rPr>
          <w:rFonts w:asciiTheme="minorHAnsi" w:hAnsiTheme="minorHAnsi"/>
          <w:sz w:val="28"/>
          <w:szCs w:val="28"/>
          <w:lang w:val="en-US"/>
        </w:rPr>
        <w:t>STRIDE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>таблицами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оценки</w:t>
      </w:r>
      <w:r w:rsidRPr="006D07D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DREAD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итоговой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таблицей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угроз</w:t>
      </w:r>
      <w:r w:rsidR="006D07DF">
        <w:rPr>
          <w:rFonts w:asciiTheme="minorHAnsi" w:hAnsiTheme="minorHAnsi"/>
          <w:sz w:val="28"/>
          <w:szCs w:val="28"/>
        </w:rPr>
        <w:t xml:space="preserve">, с таблицей или списком угроз из 5 самых критичных угроз и их соответствие </w:t>
      </w:r>
      <w:r w:rsidR="006D07DF" w:rsidRPr="006D07DF">
        <w:rPr>
          <w:rFonts w:asciiTheme="minorHAnsi" w:hAnsiTheme="minorHAnsi"/>
          <w:sz w:val="28"/>
          <w:szCs w:val="28"/>
        </w:rPr>
        <w:t>угроз</w:t>
      </w:r>
      <w:r w:rsidR="006D07DF">
        <w:rPr>
          <w:rFonts w:asciiTheme="minorHAnsi" w:hAnsiTheme="minorHAnsi"/>
          <w:sz w:val="28"/>
          <w:szCs w:val="28"/>
        </w:rPr>
        <w:t>а</w:t>
      </w:r>
      <w:r w:rsidR="006D07DF" w:rsidRPr="006D07DF">
        <w:rPr>
          <w:rFonts w:asciiTheme="minorHAnsi" w:hAnsiTheme="minorHAnsi"/>
          <w:sz w:val="28"/>
          <w:szCs w:val="28"/>
        </w:rPr>
        <w:t xml:space="preserve"> безопасности информации</w:t>
      </w:r>
      <w:r w:rsidR="006D07DF">
        <w:rPr>
          <w:rFonts w:asciiTheme="minorHAnsi" w:hAnsiTheme="minorHAnsi"/>
          <w:sz w:val="28"/>
          <w:szCs w:val="28"/>
        </w:rPr>
        <w:t xml:space="preserve"> согласно банку данных</w:t>
      </w:r>
      <w:r w:rsidR="009016AF">
        <w:rPr>
          <w:rFonts w:asciiTheme="minorHAnsi" w:hAnsiTheme="minorHAnsi"/>
          <w:sz w:val="28"/>
          <w:szCs w:val="28"/>
        </w:rPr>
        <w:t xml:space="preserve"> </w:t>
      </w:r>
      <w:r w:rsidR="009016AF" w:rsidRPr="009016AF">
        <w:rPr>
          <w:rFonts w:asciiTheme="minorHAnsi" w:hAnsiTheme="minorHAnsi"/>
          <w:sz w:val="28"/>
          <w:szCs w:val="28"/>
        </w:rPr>
        <w:t>угроз безопасности информации ФСТЭК России</w:t>
      </w:r>
      <w:r w:rsidR="009016AF">
        <w:rPr>
          <w:rFonts w:asciiTheme="minorHAnsi" w:hAnsiTheme="minorHAnsi"/>
          <w:sz w:val="28"/>
          <w:szCs w:val="28"/>
        </w:rPr>
        <w:t>.</w:t>
      </w:r>
      <w:r w:rsidR="006D07DF">
        <w:rPr>
          <w:rFonts w:asciiTheme="minorHAnsi" w:hAnsiTheme="minorHAnsi"/>
          <w:sz w:val="28"/>
          <w:szCs w:val="28"/>
        </w:rPr>
        <w:t xml:space="preserve"> </w:t>
      </w:r>
    </w:p>
    <w:p w14:paraId="220D61A5" w14:textId="77777777" w:rsidR="00000000" w:rsidRDefault="003F62B7">
      <w:pPr>
        <w:pStyle w:val="a4"/>
        <w:numPr>
          <w:ilvl w:val="0"/>
          <w:numId w:val="3"/>
        </w:numPr>
        <w:jc w:val="left"/>
      </w:pPr>
      <w:r>
        <w:rPr>
          <w:sz w:val="28"/>
          <w:szCs w:val="28"/>
        </w:rPr>
        <w:t>Ответить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вопросы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преподавателя</w:t>
      </w:r>
      <w:r>
        <w:rPr>
          <w:sz w:val="28"/>
          <w:szCs w:val="28"/>
        </w:rPr>
        <w:t>.</w:t>
      </w:r>
    </w:p>
    <w:p w14:paraId="7667BFD8" w14:textId="77777777" w:rsidR="003F62B7" w:rsidRDefault="003F62B7">
      <w:pPr>
        <w:pStyle w:val="a4"/>
        <w:ind w:left="720"/>
        <w:jc w:val="left"/>
      </w:pPr>
    </w:p>
    <w:sectPr w:rsidR="003F62B7">
      <w:type w:val="continuous"/>
      <w:pgSz w:w="11906" w:h="16838"/>
      <w:pgMar w:top="1134" w:right="1134" w:bottom="1134" w:left="1134" w:header="720" w:footer="720" w:gutter="0"/>
      <w:cols w:space="720"/>
      <w:formProt w:val="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78AD33" w14:textId="77777777" w:rsidR="003F62B7" w:rsidRDefault="003F62B7">
      <w:r>
        <w:separator/>
      </w:r>
    </w:p>
  </w:endnote>
  <w:endnote w:type="continuationSeparator" w:id="0">
    <w:p w14:paraId="352F3202" w14:textId="77777777" w:rsidR="003F62B7" w:rsidRDefault="003F62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Courier New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7C20F3" w14:textId="77777777" w:rsidR="003F62B7" w:rsidRDefault="003F62B7">
      <w:r>
        <w:rPr>
          <w:rFonts w:eastAsiaTheme="minorEastAsia" w:cstheme="minorBidi"/>
          <w:kern w:val="0"/>
          <w:lang w:eastAsia="ru-RU" w:bidi="ar-SA"/>
        </w:rPr>
        <w:separator/>
      </w:r>
    </w:p>
  </w:footnote>
  <w:footnote w:type="continuationSeparator" w:id="0">
    <w:p w14:paraId="37A247DC" w14:textId="77777777" w:rsidR="003F62B7" w:rsidRDefault="003F62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</w:lvl>
    <w:lvl w:ilvl="1">
      <w:start w:val="1"/>
      <w:numFmt w:val="none"/>
      <w:suff w:val="nothing"/>
      <w:lvlText w:val=""/>
      <w:lvlJc w:val="left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suff w:val="nothing"/>
      <w:lvlText w:val=""/>
      <w:lvlJc w:val="left"/>
    </w:lvl>
    <w:lvl w:ilvl="4">
      <w:start w:val="1"/>
      <w:numFmt w:val="none"/>
      <w:suff w:val="nothing"/>
      <w:lvlText w:val=""/>
      <w:lvlJc w:val="left"/>
    </w:lvl>
    <w:lvl w:ilvl="5">
      <w:start w:val="1"/>
      <w:numFmt w:val="none"/>
      <w:suff w:val="nothing"/>
      <w:lvlText w:val=""/>
      <w:lvlJc w:val="left"/>
    </w:lvl>
    <w:lvl w:ilvl="6">
      <w:start w:val="1"/>
      <w:numFmt w:val="none"/>
      <w:suff w:val="nothing"/>
      <w:lvlText w:val=""/>
      <w:lvlJc w:val="left"/>
    </w:lvl>
    <w:lvl w:ilvl="7">
      <w:start w:val="1"/>
      <w:numFmt w:val="none"/>
      <w:suff w:val="nothing"/>
      <w:lvlText w:val=""/>
      <w:lvlJc w:val="left"/>
    </w:lvl>
    <w:lvl w:ilvl="8">
      <w:start w:val="1"/>
      <w:numFmt w:val="none"/>
      <w:suff w:val="nothing"/>
      <w:lvlText w:val=""/>
      <w:lvlJc w:val="left"/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pPr>
        <w:ind w:left="720" w:hanging="360"/>
      </w:pPr>
      <w:rPr>
        <w:sz w:val="28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sz w:val="28"/>
      </w:r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</w:lvl>
    <w:lvl w:ilvl="1">
      <w:start w:val="1"/>
      <w:numFmt w:val="none"/>
      <w:suff w:val="nothing"/>
      <w:lvlText w:val=""/>
      <w:lvlJc w:val="left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suff w:val="nothing"/>
      <w:lvlText w:val=""/>
      <w:lvlJc w:val="left"/>
    </w:lvl>
    <w:lvl w:ilvl="4">
      <w:start w:val="1"/>
      <w:numFmt w:val="none"/>
      <w:suff w:val="nothing"/>
      <w:lvlText w:val=""/>
      <w:lvlJc w:val="left"/>
    </w:lvl>
    <w:lvl w:ilvl="5">
      <w:start w:val="1"/>
      <w:numFmt w:val="none"/>
      <w:suff w:val="nothing"/>
      <w:lvlText w:val=""/>
      <w:lvlJc w:val="left"/>
    </w:lvl>
    <w:lvl w:ilvl="6">
      <w:start w:val="1"/>
      <w:numFmt w:val="none"/>
      <w:suff w:val="nothing"/>
      <w:lvlText w:val=""/>
      <w:lvlJc w:val="left"/>
    </w:lvl>
    <w:lvl w:ilvl="7">
      <w:start w:val="1"/>
      <w:numFmt w:val="none"/>
      <w:suff w:val="nothing"/>
      <w:lvlText w:val=""/>
      <w:lvlJc w:val="left"/>
    </w:lvl>
    <w:lvl w:ilvl="8">
      <w:start w:val="1"/>
      <w:numFmt w:val="none"/>
      <w:suff w:val="nothing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 w:grammar="clean"/>
  <w:defaultTabStop w:val="709"/>
  <w:autoHyphenation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516"/>
    <w:rsid w:val="00171516"/>
    <w:rsid w:val="003F62B7"/>
    <w:rsid w:val="006D07DF"/>
    <w:rsid w:val="00901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04E5ED"/>
  <w14:defaultImageDpi w14:val="0"/>
  <w15:docId w15:val="{A46BD6C4-7EC9-4EB3-9F48-B41414021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autoSpaceDE w:val="0"/>
      <w:autoSpaceDN w:val="0"/>
      <w:adjustRightInd w:val="0"/>
      <w:spacing w:after="0" w:line="240" w:lineRule="auto"/>
      <w:jc w:val="center"/>
    </w:pPr>
    <w:rPr>
      <w:rFonts w:ascii="Liberation Serif" w:eastAsia="Times New Roman" w:hAnsi="Liberation Serif" w:cs="Lucida Sans"/>
      <w:kern w:val="1"/>
      <w:sz w:val="24"/>
      <w:szCs w:val="24"/>
      <w:lang w:eastAsia="zh-CN" w:bidi="hi-IN"/>
    </w:rPr>
  </w:style>
  <w:style w:type="paragraph" w:styleId="1">
    <w:name w:val="heading 1"/>
    <w:basedOn w:val="3f3f3f3f3f3f3f3f3f"/>
    <w:link w:val="10"/>
    <w:uiPriority w:val="99"/>
    <w:qFormat/>
    <w:pPr>
      <w:outlineLvl w:val="0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="Mangal"/>
      <w:b/>
      <w:bCs/>
      <w:kern w:val="32"/>
      <w:sz w:val="32"/>
      <w:szCs w:val="29"/>
      <w:lang w:eastAsia="zh-CN" w:bidi="hi-IN"/>
    </w:rPr>
  </w:style>
  <w:style w:type="character" w:customStyle="1" w:styleId="3f3f3f3f3f3f3f3f3f3f3f3f3f3f3f">
    <w:name w:val="С3fи3fм3fв3fо3fл3f н3fу3fм3fе3fр3fа3fц3fи3fи3f"/>
    <w:uiPriority w:val="99"/>
  </w:style>
  <w:style w:type="character" w:customStyle="1" w:styleId="3f3f3f3f3f3f3f3f3f3f3f3f3f">
    <w:name w:val="И3fс3fх3fо3fд3fн3fы3fй3f т3fе3fк3fс3fт3f"/>
    <w:uiPriority w:val="99"/>
    <w:rPr>
      <w:rFonts w:ascii="Liberation Mono" w:eastAsia="NSimSun" w:hAnsi="Liberation Mono" w:cs="Liberation Mono"/>
    </w:rPr>
  </w:style>
  <w:style w:type="character" w:styleId="a3">
    <w:name w:val="Hyperlink"/>
    <w:basedOn w:val="a0"/>
    <w:uiPriority w:val="99"/>
    <w:rPr>
      <w:color w:val="000080"/>
      <w:u w:val="single"/>
    </w:rPr>
  </w:style>
  <w:style w:type="character" w:customStyle="1" w:styleId="ListLabel1">
    <w:name w:val="ListLabel 1"/>
    <w:uiPriority w:val="99"/>
  </w:style>
  <w:style w:type="character" w:customStyle="1" w:styleId="ListLabel2">
    <w:name w:val="ListLabel 2"/>
    <w:uiPriority w:val="99"/>
  </w:style>
  <w:style w:type="character" w:customStyle="1" w:styleId="ListLabel3">
    <w:name w:val="ListLabel 3"/>
    <w:uiPriority w:val="99"/>
  </w:style>
  <w:style w:type="character" w:customStyle="1" w:styleId="ListLabel4">
    <w:name w:val="ListLabel 4"/>
    <w:uiPriority w:val="99"/>
  </w:style>
  <w:style w:type="character" w:customStyle="1" w:styleId="ListLabel5">
    <w:name w:val="ListLabel 5"/>
    <w:uiPriority w:val="99"/>
  </w:style>
  <w:style w:type="character" w:customStyle="1" w:styleId="ListLabel6">
    <w:name w:val="ListLabel 6"/>
    <w:uiPriority w:val="99"/>
  </w:style>
  <w:style w:type="character" w:customStyle="1" w:styleId="ListLabel7">
    <w:name w:val="ListLabel 7"/>
    <w:uiPriority w:val="99"/>
  </w:style>
  <w:style w:type="character" w:customStyle="1" w:styleId="ListLabel8">
    <w:name w:val="ListLabel 8"/>
    <w:uiPriority w:val="99"/>
  </w:style>
  <w:style w:type="character" w:customStyle="1" w:styleId="ListLabel9">
    <w:name w:val="ListLabel 9"/>
    <w:uiPriority w:val="99"/>
  </w:style>
  <w:style w:type="character" w:customStyle="1" w:styleId="ListLabel10">
    <w:name w:val="ListLabel 10"/>
    <w:uiPriority w:val="99"/>
  </w:style>
  <w:style w:type="character" w:customStyle="1" w:styleId="ListLabel11">
    <w:name w:val="ListLabel 11"/>
    <w:uiPriority w:val="99"/>
  </w:style>
  <w:style w:type="character" w:customStyle="1" w:styleId="ListLabel12">
    <w:name w:val="ListLabel 12"/>
    <w:uiPriority w:val="99"/>
  </w:style>
  <w:style w:type="character" w:customStyle="1" w:styleId="ListLabel13">
    <w:name w:val="ListLabel 13"/>
    <w:uiPriority w:val="99"/>
  </w:style>
  <w:style w:type="character" w:customStyle="1" w:styleId="ListLabel14">
    <w:name w:val="ListLabel 14"/>
    <w:uiPriority w:val="99"/>
  </w:style>
  <w:style w:type="character" w:customStyle="1" w:styleId="ListLabel15">
    <w:name w:val="ListLabel 15"/>
    <w:uiPriority w:val="99"/>
  </w:style>
  <w:style w:type="character" w:customStyle="1" w:styleId="ListLabel16">
    <w:name w:val="ListLabel 16"/>
    <w:uiPriority w:val="99"/>
  </w:style>
  <w:style w:type="character" w:customStyle="1" w:styleId="ListLabel17">
    <w:name w:val="ListLabel 17"/>
    <w:uiPriority w:val="99"/>
  </w:style>
  <w:style w:type="character" w:customStyle="1" w:styleId="ListLabel18">
    <w:name w:val="ListLabel 18"/>
    <w:uiPriority w:val="99"/>
  </w:style>
  <w:style w:type="character" w:customStyle="1" w:styleId="ListLabel19">
    <w:name w:val="ListLabel 19"/>
    <w:uiPriority w:val="99"/>
  </w:style>
  <w:style w:type="character" w:customStyle="1" w:styleId="ListLabel20">
    <w:name w:val="ListLabel 20"/>
    <w:uiPriority w:val="99"/>
  </w:style>
  <w:style w:type="character" w:customStyle="1" w:styleId="ListLabel21">
    <w:name w:val="ListLabel 21"/>
    <w:uiPriority w:val="99"/>
  </w:style>
  <w:style w:type="character" w:customStyle="1" w:styleId="ListLabel22">
    <w:name w:val="ListLabel 22"/>
    <w:uiPriority w:val="99"/>
  </w:style>
  <w:style w:type="character" w:customStyle="1" w:styleId="ListLabel23">
    <w:name w:val="ListLabel 23"/>
    <w:uiPriority w:val="99"/>
  </w:style>
  <w:style w:type="character" w:customStyle="1" w:styleId="ListLabel24">
    <w:name w:val="ListLabel 24"/>
    <w:uiPriority w:val="99"/>
  </w:style>
  <w:style w:type="character" w:customStyle="1" w:styleId="ListLabel25">
    <w:name w:val="ListLabel 25"/>
    <w:uiPriority w:val="99"/>
  </w:style>
  <w:style w:type="character" w:customStyle="1" w:styleId="ListLabel26">
    <w:name w:val="ListLabel 26"/>
    <w:uiPriority w:val="99"/>
  </w:style>
  <w:style w:type="character" w:customStyle="1" w:styleId="ListLabel27">
    <w:name w:val="ListLabel 27"/>
    <w:uiPriority w:val="99"/>
  </w:style>
  <w:style w:type="character" w:customStyle="1" w:styleId="ListLabel28">
    <w:name w:val="ListLabel 28"/>
    <w:uiPriority w:val="99"/>
  </w:style>
  <w:style w:type="character" w:customStyle="1" w:styleId="ListLabel29">
    <w:name w:val="ListLabel 29"/>
    <w:uiPriority w:val="99"/>
  </w:style>
  <w:style w:type="character" w:customStyle="1" w:styleId="ListLabel30">
    <w:name w:val="ListLabel 30"/>
    <w:uiPriority w:val="99"/>
  </w:style>
  <w:style w:type="character" w:customStyle="1" w:styleId="ListLabel31">
    <w:name w:val="ListLabel 31"/>
    <w:uiPriority w:val="99"/>
  </w:style>
  <w:style w:type="character" w:customStyle="1" w:styleId="ListLabel32">
    <w:name w:val="ListLabel 32"/>
    <w:uiPriority w:val="99"/>
  </w:style>
  <w:style w:type="character" w:customStyle="1" w:styleId="ListLabel33">
    <w:name w:val="ListLabel 33"/>
    <w:uiPriority w:val="99"/>
  </w:style>
  <w:style w:type="character" w:customStyle="1" w:styleId="ListLabel34">
    <w:name w:val="ListLabel 34"/>
    <w:uiPriority w:val="99"/>
  </w:style>
  <w:style w:type="character" w:customStyle="1" w:styleId="ListLabel35">
    <w:name w:val="ListLabel 35"/>
    <w:uiPriority w:val="99"/>
  </w:style>
  <w:style w:type="character" w:customStyle="1" w:styleId="ListLabel36">
    <w:name w:val="ListLabel 36"/>
    <w:uiPriority w:val="99"/>
  </w:style>
  <w:style w:type="character" w:customStyle="1" w:styleId="ListLabel37">
    <w:name w:val="ListLabel 37"/>
    <w:uiPriority w:val="99"/>
  </w:style>
  <w:style w:type="character" w:customStyle="1" w:styleId="ListLabel38">
    <w:name w:val="ListLabel 38"/>
    <w:uiPriority w:val="99"/>
  </w:style>
  <w:style w:type="character" w:customStyle="1" w:styleId="ListLabel39">
    <w:name w:val="ListLabel 39"/>
    <w:uiPriority w:val="99"/>
  </w:style>
  <w:style w:type="character" w:customStyle="1" w:styleId="ListLabel40">
    <w:name w:val="ListLabel 40"/>
    <w:uiPriority w:val="99"/>
  </w:style>
  <w:style w:type="character" w:customStyle="1" w:styleId="ListLabel41">
    <w:name w:val="ListLabel 41"/>
    <w:uiPriority w:val="99"/>
  </w:style>
  <w:style w:type="character" w:customStyle="1" w:styleId="ListLabel42">
    <w:name w:val="ListLabel 42"/>
    <w:uiPriority w:val="99"/>
  </w:style>
  <w:style w:type="character" w:customStyle="1" w:styleId="ListLabel43">
    <w:name w:val="ListLabel 43"/>
    <w:uiPriority w:val="99"/>
  </w:style>
  <w:style w:type="character" w:customStyle="1" w:styleId="ListLabel44">
    <w:name w:val="ListLabel 44"/>
    <w:uiPriority w:val="99"/>
  </w:style>
  <w:style w:type="character" w:customStyle="1" w:styleId="ListLabel45">
    <w:name w:val="ListLabel 45"/>
    <w:uiPriority w:val="99"/>
  </w:style>
  <w:style w:type="character" w:customStyle="1" w:styleId="ListLabel46">
    <w:name w:val="ListLabel 46"/>
    <w:uiPriority w:val="99"/>
  </w:style>
  <w:style w:type="character" w:customStyle="1" w:styleId="ListLabel47">
    <w:name w:val="ListLabel 47"/>
    <w:uiPriority w:val="99"/>
  </w:style>
  <w:style w:type="character" w:customStyle="1" w:styleId="ListLabel48">
    <w:name w:val="ListLabel 48"/>
    <w:uiPriority w:val="99"/>
  </w:style>
  <w:style w:type="character" w:customStyle="1" w:styleId="ListLabel49">
    <w:name w:val="ListLabel 49"/>
    <w:uiPriority w:val="99"/>
  </w:style>
  <w:style w:type="character" w:customStyle="1" w:styleId="ListLabel50">
    <w:name w:val="ListLabel 50"/>
    <w:uiPriority w:val="99"/>
  </w:style>
  <w:style w:type="character" w:customStyle="1" w:styleId="ListLabel51">
    <w:name w:val="ListLabel 51"/>
    <w:uiPriority w:val="99"/>
  </w:style>
  <w:style w:type="character" w:customStyle="1" w:styleId="ListLabel52">
    <w:name w:val="ListLabel 52"/>
    <w:uiPriority w:val="99"/>
  </w:style>
  <w:style w:type="character" w:customStyle="1" w:styleId="ListLabel53">
    <w:name w:val="ListLabel 53"/>
    <w:uiPriority w:val="99"/>
  </w:style>
  <w:style w:type="character" w:customStyle="1" w:styleId="ListLabel54">
    <w:name w:val="ListLabel 54"/>
    <w:uiPriority w:val="99"/>
  </w:style>
  <w:style w:type="character" w:customStyle="1" w:styleId="ListLabel55">
    <w:name w:val="ListLabel 55"/>
    <w:uiPriority w:val="99"/>
    <w:rPr>
      <w:sz w:val="28"/>
    </w:rPr>
  </w:style>
  <w:style w:type="character" w:customStyle="1" w:styleId="ListLabel56">
    <w:name w:val="ListLabel 56"/>
    <w:uiPriority w:val="99"/>
    <w:rPr>
      <w:sz w:val="28"/>
    </w:rPr>
  </w:style>
  <w:style w:type="character" w:customStyle="1" w:styleId="ListLabel57">
    <w:name w:val="ListLabel 57"/>
    <w:uiPriority w:val="99"/>
  </w:style>
  <w:style w:type="character" w:customStyle="1" w:styleId="ListLabel58">
    <w:name w:val="ListLabel 58"/>
    <w:uiPriority w:val="99"/>
  </w:style>
  <w:style w:type="character" w:customStyle="1" w:styleId="ListLabel59">
    <w:name w:val="ListLabel 59"/>
    <w:uiPriority w:val="99"/>
  </w:style>
  <w:style w:type="character" w:customStyle="1" w:styleId="ListLabel60">
    <w:name w:val="ListLabel 60"/>
    <w:uiPriority w:val="99"/>
  </w:style>
  <w:style w:type="character" w:customStyle="1" w:styleId="ListLabel61">
    <w:name w:val="ListLabel 61"/>
    <w:uiPriority w:val="99"/>
  </w:style>
  <w:style w:type="character" w:customStyle="1" w:styleId="ListLabel62">
    <w:name w:val="ListLabel 62"/>
    <w:uiPriority w:val="99"/>
  </w:style>
  <w:style w:type="character" w:customStyle="1" w:styleId="ListLabel63">
    <w:name w:val="ListLabel 63"/>
    <w:uiPriority w:val="99"/>
  </w:style>
  <w:style w:type="character" w:customStyle="1" w:styleId="ListLabel64">
    <w:name w:val="ListLabel 64"/>
    <w:uiPriority w:val="99"/>
  </w:style>
  <w:style w:type="character" w:customStyle="1" w:styleId="ListLabel65">
    <w:name w:val="ListLabel 65"/>
    <w:uiPriority w:val="99"/>
  </w:style>
  <w:style w:type="character" w:customStyle="1" w:styleId="ListLabel66">
    <w:name w:val="ListLabel 66"/>
    <w:uiPriority w:val="99"/>
  </w:style>
  <w:style w:type="character" w:customStyle="1" w:styleId="ListLabel67">
    <w:name w:val="ListLabel 67"/>
    <w:uiPriority w:val="99"/>
  </w:style>
  <w:style w:type="character" w:customStyle="1" w:styleId="ListLabel68">
    <w:name w:val="ListLabel 68"/>
    <w:uiPriority w:val="99"/>
  </w:style>
  <w:style w:type="character" w:customStyle="1" w:styleId="ListLabel69">
    <w:name w:val="ListLabel 69"/>
    <w:uiPriority w:val="99"/>
  </w:style>
  <w:style w:type="character" w:customStyle="1" w:styleId="ListLabel70">
    <w:name w:val="ListLabel 70"/>
    <w:uiPriority w:val="99"/>
  </w:style>
  <w:style w:type="character" w:customStyle="1" w:styleId="ListLabel71">
    <w:name w:val="ListLabel 71"/>
    <w:uiPriority w:val="99"/>
  </w:style>
  <w:style w:type="character" w:customStyle="1" w:styleId="ListLabel72">
    <w:name w:val="ListLabel 72"/>
    <w:uiPriority w:val="99"/>
  </w:style>
  <w:style w:type="character" w:customStyle="1" w:styleId="ListLabel73">
    <w:name w:val="ListLabel 73"/>
    <w:uiPriority w:val="99"/>
  </w:style>
  <w:style w:type="character" w:customStyle="1" w:styleId="ListLabel74">
    <w:name w:val="ListLabel 74"/>
    <w:uiPriority w:val="99"/>
  </w:style>
  <w:style w:type="character" w:customStyle="1" w:styleId="ListLabel75">
    <w:name w:val="ListLabel 75"/>
    <w:uiPriority w:val="99"/>
  </w:style>
  <w:style w:type="character" w:customStyle="1" w:styleId="ListLabel76">
    <w:name w:val="ListLabel 76"/>
    <w:uiPriority w:val="99"/>
  </w:style>
  <w:style w:type="character" w:customStyle="1" w:styleId="ListLabel77">
    <w:name w:val="ListLabel 77"/>
    <w:uiPriority w:val="99"/>
  </w:style>
  <w:style w:type="character" w:customStyle="1" w:styleId="ListLabel78">
    <w:name w:val="ListLabel 78"/>
    <w:uiPriority w:val="99"/>
  </w:style>
  <w:style w:type="character" w:customStyle="1" w:styleId="ListLabel79">
    <w:name w:val="ListLabel 79"/>
    <w:uiPriority w:val="99"/>
  </w:style>
  <w:style w:type="character" w:customStyle="1" w:styleId="ListLabel80">
    <w:name w:val="ListLabel 80"/>
    <w:uiPriority w:val="99"/>
  </w:style>
  <w:style w:type="character" w:customStyle="1" w:styleId="ListLabel81">
    <w:name w:val="ListLabel 81"/>
    <w:uiPriority w:val="99"/>
  </w:style>
  <w:style w:type="character" w:customStyle="1" w:styleId="ListLabel82">
    <w:name w:val="ListLabel 82"/>
    <w:uiPriority w:val="99"/>
  </w:style>
  <w:style w:type="character" w:customStyle="1" w:styleId="ListLabel83">
    <w:name w:val="ListLabel 83"/>
    <w:uiPriority w:val="99"/>
  </w:style>
  <w:style w:type="character" w:customStyle="1" w:styleId="ListLabel84">
    <w:name w:val="ListLabel 84"/>
    <w:uiPriority w:val="99"/>
  </w:style>
  <w:style w:type="character" w:customStyle="1" w:styleId="ListLabel85">
    <w:name w:val="ListLabel 85"/>
    <w:uiPriority w:val="99"/>
  </w:style>
  <w:style w:type="character" w:customStyle="1" w:styleId="ListLabel86">
    <w:name w:val="ListLabel 86"/>
    <w:uiPriority w:val="99"/>
  </w:style>
  <w:style w:type="character" w:customStyle="1" w:styleId="ListLabel87">
    <w:name w:val="ListLabel 87"/>
    <w:uiPriority w:val="99"/>
  </w:style>
  <w:style w:type="character" w:customStyle="1" w:styleId="ListLabel88">
    <w:name w:val="ListLabel 88"/>
    <w:uiPriority w:val="99"/>
  </w:style>
  <w:style w:type="character" w:customStyle="1" w:styleId="ListLabel89">
    <w:name w:val="ListLabel 89"/>
    <w:uiPriority w:val="99"/>
  </w:style>
  <w:style w:type="character" w:customStyle="1" w:styleId="ListLabel90">
    <w:name w:val="ListLabel 90"/>
    <w:uiPriority w:val="99"/>
  </w:style>
  <w:style w:type="character" w:customStyle="1" w:styleId="ListLabel91">
    <w:name w:val="ListLabel 91"/>
    <w:uiPriority w:val="99"/>
    <w:rPr>
      <w:sz w:val="28"/>
    </w:rPr>
  </w:style>
  <w:style w:type="character" w:customStyle="1" w:styleId="ListLabel92">
    <w:name w:val="ListLabel 92"/>
    <w:uiPriority w:val="99"/>
    <w:rPr>
      <w:sz w:val="28"/>
    </w:rPr>
  </w:style>
  <w:style w:type="character" w:customStyle="1" w:styleId="ListLabel93">
    <w:name w:val="ListLabel 93"/>
    <w:uiPriority w:val="99"/>
  </w:style>
  <w:style w:type="character" w:customStyle="1" w:styleId="ListLabel94">
    <w:name w:val="ListLabel 94"/>
    <w:uiPriority w:val="99"/>
  </w:style>
  <w:style w:type="character" w:customStyle="1" w:styleId="ListLabel95">
    <w:name w:val="ListLabel 95"/>
    <w:uiPriority w:val="99"/>
  </w:style>
  <w:style w:type="character" w:customStyle="1" w:styleId="ListLabel96">
    <w:name w:val="ListLabel 96"/>
    <w:uiPriority w:val="99"/>
  </w:style>
  <w:style w:type="character" w:customStyle="1" w:styleId="ListLabel97">
    <w:name w:val="ListLabel 97"/>
    <w:uiPriority w:val="99"/>
  </w:style>
  <w:style w:type="character" w:customStyle="1" w:styleId="ListLabel98">
    <w:name w:val="ListLabel 98"/>
    <w:uiPriority w:val="99"/>
  </w:style>
  <w:style w:type="character" w:customStyle="1" w:styleId="ListLabel99">
    <w:name w:val="ListLabel 99"/>
    <w:uiPriority w:val="99"/>
  </w:style>
  <w:style w:type="character" w:customStyle="1" w:styleId="ListLabel100">
    <w:name w:val="ListLabel 100"/>
    <w:uiPriority w:val="99"/>
  </w:style>
  <w:style w:type="character" w:customStyle="1" w:styleId="ListLabel101">
    <w:name w:val="ListLabel 101"/>
    <w:uiPriority w:val="99"/>
  </w:style>
  <w:style w:type="character" w:customStyle="1" w:styleId="ListLabel102">
    <w:name w:val="ListLabel 102"/>
    <w:uiPriority w:val="99"/>
  </w:style>
  <w:style w:type="character" w:customStyle="1" w:styleId="ListLabel103">
    <w:name w:val="ListLabel 103"/>
    <w:uiPriority w:val="99"/>
  </w:style>
  <w:style w:type="character" w:customStyle="1" w:styleId="ListLabel104">
    <w:name w:val="ListLabel 104"/>
    <w:uiPriority w:val="99"/>
  </w:style>
  <w:style w:type="character" w:customStyle="1" w:styleId="ListLabel105">
    <w:name w:val="ListLabel 105"/>
    <w:uiPriority w:val="99"/>
  </w:style>
  <w:style w:type="character" w:customStyle="1" w:styleId="ListLabel106">
    <w:name w:val="ListLabel 106"/>
    <w:uiPriority w:val="99"/>
  </w:style>
  <w:style w:type="character" w:customStyle="1" w:styleId="ListLabel107">
    <w:name w:val="ListLabel 107"/>
    <w:uiPriority w:val="99"/>
  </w:style>
  <w:style w:type="character" w:customStyle="1" w:styleId="ListLabel108">
    <w:name w:val="ListLabel 108"/>
    <w:uiPriority w:val="99"/>
  </w:style>
  <w:style w:type="character" w:customStyle="1" w:styleId="ListLabel109">
    <w:name w:val="ListLabel 109"/>
    <w:uiPriority w:val="99"/>
  </w:style>
  <w:style w:type="character" w:customStyle="1" w:styleId="ListLabel110">
    <w:name w:val="ListLabel 110"/>
    <w:uiPriority w:val="99"/>
  </w:style>
  <w:style w:type="character" w:customStyle="1" w:styleId="ListLabel111">
    <w:name w:val="ListLabel 111"/>
    <w:uiPriority w:val="99"/>
  </w:style>
  <w:style w:type="character" w:customStyle="1" w:styleId="ListLabel112">
    <w:name w:val="ListLabel 112"/>
    <w:uiPriority w:val="99"/>
  </w:style>
  <w:style w:type="character" w:customStyle="1" w:styleId="ListLabel113">
    <w:name w:val="ListLabel 113"/>
    <w:uiPriority w:val="99"/>
  </w:style>
  <w:style w:type="character" w:customStyle="1" w:styleId="ListLabel114">
    <w:name w:val="ListLabel 114"/>
    <w:uiPriority w:val="99"/>
  </w:style>
  <w:style w:type="character" w:customStyle="1" w:styleId="ListLabel115">
    <w:name w:val="ListLabel 115"/>
    <w:uiPriority w:val="99"/>
  </w:style>
  <w:style w:type="character" w:customStyle="1" w:styleId="ListLabel116">
    <w:name w:val="ListLabel 116"/>
    <w:uiPriority w:val="99"/>
  </w:style>
  <w:style w:type="character" w:customStyle="1" w:styleId="ListLabel117">
    <w:name w:val="ListLabel 117"/>
    <w:uiPriority w:val="99"/>
  </w:style>
  <w:style w:type="character" w:customStyle="1" w:styleId="ListLabel118">
    <w:name w:val="ListLabel 118"/>
    <w:uiPriority w:val="99"/>
  </w:style>
  <w:style w:type="character" w:customStyle="1" w:styleId="ListLabel119">
    <w:name w:val="ListLabel 119"/>
    <w:uiPriority w:val="99"/>
  </w:style>
  <w:style w:type="character" w:customStyle="1" w:styleId="ListLabel120">
    <w:name w:val="ListLabel 120"/>
    <w:uiPriority w:val="99"/>
  </w:style>
  <w:style w:type="character" w:customStyle="1" w:styleId="ListLabel121">
    <w:name w:val="ListLabel 121"/>
    <w:uiPriority w:val="99"/>
  </w:style>
  <w:style w:type="character" w:customStyle="1" w:styleId="ListLabel122">
    <w:name w:val="ListLabel 122"/>
    <w:uiPriority w:val="99"/>
  </w:style>
  <w:style w:type="character" w:customStyle="1" w:styleId="ListLabel123">
    <w:name w:val="ListLabel 123"/>
    <w:uiPriority w:val="99"/>
  </w:style>
  <w:style w:type="character" w:customStyle="1" w:styleId="ListLabel124">
    <w:name w:val="ListLabel 124"/>
    <w:uiPriority w:val="99"/>
  </w:style>
  <w:style w:type="character" w:customStyle="1" w:styleId="ListLabel125">
    <w:name w:val="ListLabel 125"/>
    <w:uiPriority w:val="99"/>
  </w:style>
  <w:style w:type="character" w:customStyle="1" w:styleId="ListLabel126">
    <w:name w:val="ListLabel 126"/>
    <w:uiPriority w:val="99"/>
  </w:style>
  <w:style w:type="character" w:customStyle="1" w:styleId="ListLabel127">
    <w:name w:val="ListLabel 127"/>
    <w:uiPriority w:val="99"/>
    <w:rPr>
      <w:sz w:val="28"/>
    </w:rPr>
  </w:style>
  <w:style w:type="character" w:customStyle="1" w:styleId="ListLabel128">
    <w:name w:val="ListLabel 128"/>
    <w:uiPriority w:val="99"/>
    <w:rPr>
      <w:sz w:val="28"/>
    </w:rPr>
  </w:style>
  <w:style w:type="character" w:customStyle="1" w:styleId="ListLabel129">
    <w:name w:val="ListLabel 129"/>
    <w:uiPriority w:val="99"/>
  </w:style>
  <w:style w:type="character" w:customStyle="1" w:styleId="ListLabel130">
    <w:name w:val="ListLabel 130"/>
    <w:uiPriority w:val="99"/>
  </w:style>
  <w:style w:type="character" w:customStyle="1" w:styleId="ListLabel131">
    <w:name w:val="ListLabel 131"/>
    <w:uiPriority w:val="99"/>
  </w:style>
  <w:style w:type="character" w:customStyle="1" w:styleId="ListLabel132">
    <w:name w:val="ListLabel 132"/>
    <w:uiPriority w:val="99"/>
  </w:style>
  <w:style w:type="character" w:customStyle="1" w:styleId="ListLabel133">
    <w:name w:val="ListLabel 133"/>
    <w:uiPriority w:val="99"/>
  </w:style>
  <w:style w:type="character" w:customStyle="1" w:styleId="ListLabel134">
    <w:name w:val="ListLabel 134"/>
    <w:uiPriority w:val="99"/>
  </w:style>
  <w:style w:type="character" w:customStyle="1" w:styleId="ListLabel135">
    <w:name w:val="ListLabel 135"/>
    <w:uiPriority w:val="99"/>
  </w:style>
  <w:style w:type="character" w:customStyle="1" w:styleId="ListLabel136">
    <w:name w:val="ListLabel 136"/>
    <w:uiPriority w:val="99"/>
  </w:style>
  <w:style w:type="character" w:customStyle="1" w:styleId="ListLabel137">
    <w:name w:val="ListLabel 137"/>
    <w:uiPriority w:val="99"/>
  </w:style>
  <w:style w:type="character" w:customStyle="1" w:styleId="ListLabel138">
    <w:name w:val="ListLabel 138"/>
    <w:uiPriority w:val="99"/>
  </w:style>
  <w:style w:type="character" w:customStyle="1" w:styleId="ListLabel139">
    <w:name w:val="ListLabel 139"/>
    <w:uiPriority w:val="99"/>
  </w:style>
  <w:style w:type="character" w:customStyle="1" w:styleId="ListLabel140">
    <w:name w:val="ListLabel 140"/>
    <w:uiPriority w:val="99"/>
  </w:style>
  <w:style w:type="character" w:customStyle="1" w:styleId="ListLabel141">
    <w:name w:val="ListLabel 141"/>
    <w:uiPriority w:val="99"/>
  </w:style>
  <w:style w:type="character" w:customStyle="1" w:styleId="ListLabel142">
    <w:name w:val="ListLabel 142"/>
    <w:uiPriority w:val="99"/>
  </w:style>
  <w:style w:type="character" w:customStyle="1" w:styleId="ListLabel143">
    <w:name w:val="ListLabel 143"/>
    <w:uiPriority w:val="99"/>
  </w:style>
  <w:style w:type="character" w:customStyle="1" w:styleId="ListLabel144">
    <w:name w:val="ListLabel 144"/>
    <w:uiPriority w:val="99"/>
  </w:style>
  <w:style w:type="character" w:customStyle="1" w:styleId="ListLabel145">
    <w:name w:val="ListLabel 145"/>
    <w:uiPriority w:val="99"/>
  </w:style>
  <w:style w:type="character" w:customStyle="1" w:styleId="ListLabel146">
    <w:name w:val="ListLabel 146"/>
    <w:uiPriority w:val="99"/>
  </w:style>
  <w:style w:type="character" w:customStyle="1" w:styleId="ListLabel147">
    <w:name w:val="ListLabel 147"/>
    <w:uiPriority w:val="99"/>
  </w:style>
  <w:style w:type="character" w:customStyle="1" w:styleId="ListLabel148">
    <w:name w:val="ListLabel 148"/>
    <w:uiPriority w:val="99"/>
  </w:style>
  <w:style w:type="character" w:customStyle="1" w:styleId="ListLabel149">
    <w:name w:val="ListLabel 149"/>
    <w:uiPriority w:val="99"/>
  </w:style>
  <w:style w:type="character" w:customStyle="1" w:styleId="ListLabel150">
    <w:name w:val="ListLabel 150"/>
    <w:uiPriority w:val="99"/>
  </w:style>
  <w:style w:type="character" w:customStyle="1" w:styleId="ListLabel151">
    <w:name w:val="ListLabel 151"/>
    <w:uiPriority w:val="99"/>
  </w:style>
  <w:style w:type="character" w:customStyle="1" w:styleId="ListLabel152">
    <w:name w:val="ListLabel 152"/>
    <w:uiPriority w:val="99"/>
  </w:style>
  <w:style w:type="character" w:customStyle="1" w:styleId="ListLabel153">
    <w:name w:val="ListLabel 153"/>
    <w:uiPriority w:val="99"/>
  </w:style>
  <w:style w:type="character" w:customStyle="1" w:styleId="ListLabel154">
    <w:name w:val="ListLabel 154"/>
    <w:uiPriority w:val="99"/>
  </w:style>
  <w:style w:type="character" w:customStyle="1" w:styleId="ListLabel155">
    <w:name w:val="ListLabel 155"/>
    <w:uiPriority w:val="99"/>
  </w:style>
  <w:style w:type="character" w:customStyle="1" w:styleId="ListLabel156">
    <w:name w:val="ListLabel 156"/>
    <w:uiPriority w:val="99"/>
  </w:style>
  <w:style w:type="character" w:customStyle="1" w:styleId="ListLabel157">
    <w:name w:val="ListLabel 157"/>
    <w:uiPriority w:val="99"/>
  </w:style>
  <w:style w:type="character" w:customStyle="1" w:styleId="ListLabel158">
    <w:name w:val="ListLabel 158"/>
    <w:uiPriority w:val="99"/>
  </w:style>
  <w:style w:type="character" w:customStyle="1" w:styleId="ListLabel159">
    <w:name w:val="ListLabel 159"/>
    <w:uiPriority w:val="99"/>
  </w:style>
  <w:style w:type="character" w:customStyle="1" w:styleId="ListLabel160">
    <w:name w:val="ListLabel 160"/>
    <w:uiPriority w:val="99"/>
  </w:style>
  <w:style w:type="character" w:customStyle="1" w:styleId="ListLabel161">
    <w:name w:val="ListLabel 161"/>
    <w:uiPriority w:val="99"/>
  </w:style>
  <w:style w:type="character" w:customStyle="1" w:styleId="ListLabel162">
    <w:name w:val="ListLabel 162"/>
    <w:uiPriority w:val="99"/>
  </w:style>
  <w:style w:type="character" w:customStyle="1" w:styleId="ListLabel163">
    <w:name w:val="ListLabel 163"/>
    <w:uiPriority w:val="99"/>
    <w:rPr>
      <w:sz w:val="28"/>
    </w:rPr>
  </w:style>
  <w:style w:type="character" w:customStyle="1" w:styleId="ListLabel164">
    <w:name w:val="ListLabel 164"/>
    <w:uiPriority w:val="99"/>
    <w:rPr>
      <w:sz w:val="28"/>
    </w:rPr>
  </w:style>
  <w:style w:type="character" w:customStyle="1" w:styleId="ListLabel165">
    <w:name w:val="ListLabel 165"/>
    <w:uiPriority w:val="99"/>
  </w:style>
  <w:style w:type="character" w:customStyle="1" w:styleId="ListLabel166">
    <w:name w:val="ListLabel 166"/>
    <w:uiPriority w:val="99"/>
  </w:style>
  <w:style w:type="character" w:customStyle="1" w:styleId="ListLabel167">
    <w:name w:val="ListLabel 167"/>
    <w:uiPriority w:val="99"/>
  </w:style>
  <w:style w:type="character" w:customStyle="1" w:styleId="ListLabel168">
    <w:name w:val="ListLabel 168"/>
    <w:uiPriority w:val="99"/>
  </w:style>
  <w:style w:type="character" w:customStyle="1" w:styleId="ListLabel169">
    <w:name w:val="ListLabel 169"/>
    <w:uiPriority w:val="99"/>
  </w:style>
  <w:style w:type="character" w:customStyle="1" w:styleId="ListLabel170">
    <w:name w:val="ListLabel 170"/>
    <w:uiPriority w:val="99"/>
  </w:style>
  <w:style w:type="character" w:customStyle="1" w:styleId="ListLabel171">
    <w:name w:val="ListLabel 171"/>
    <w:uiPriority w:val="99"/>
  </w:style>
  <w:style w:type="character" w:customStyle="1" w:styleId="ListLabel172">
    <w:name w:val="ListLabel 172"/>
    <w:uiPriority w:val="99"/>
  </w:style>
  <w:style w:type="character" w:customStyle="1" w:styleId="ListLabel173">
    <w:name w:val="ListLabel 173"/>
    <w:uiPriority w:val="99"/>
  </w:style>
  <w:style w:type="character" w:customStyle="1" w:styleId="ListLabel174">
    <w:name w:val="ListLabel 174"/>
    <w:uiPriority w:val="99"/>
  </w:style>
  <w:style w:type="character" w:customStyle="1" w:styleId="ListLabel175">
    <w:name w:val="ListLabel 175"/>
    <w:uiPriority w:val="99"/>
  </w:style>
  <w:style w:type="character" w:customStyle="1" w:styleId="ListLabel176">
    <w:name w:val="ListLabel 176"/>
    <w:uiPriority w:val="99"/>
  </w:style>
  <w:style w:type="character" w:customStyle="1" w:styleId="ListLabel177">
    <w:name w:val="ListLabel 177"/>
    <w:uiPriority w:val="99"/>
  </w:style>
  <w:style w:type="character" w:customStyle="1" w:styleId="ListLabel178">
    <w:name w:val="ListLabel 178"/>
    <w:uiPriority w:val="99"/>
  </w:style>
  <w:style w:type="character" w:customStyle="1" w:styleId="ListLabel179">
    <w:name w:val="ListLabel 179"/>
    <w:uiPriority w:val="99"/>
  </w:style>
  <w:style w:type="character" w:customStyle="1" w:styleId="ListLabel180">
    <w:name w:val="ListLabel 180"/>
    <w:uiPriority w:val="99"/>
  </w:style>
  <w:style w:type="character" w:customStyle="1" w:styleId="ListLabel181">
    <w:name w:val="ListLabel 181"/>
    <w:uiPriority w:val="99"/>
  </w:style>
  <w:style w:type="character" w:customStyle="1" w:styleId="ListLabel182">
    <w:name w:val="ListLabel 182"/>
    <w:uiPriority w:val="99"/>
  </w:style>
  <w:style w:type="character" w:customStyle="1" w:styleId="ListLabel183">
    <w:name w:val="ListLabel 183"/>
    <w:uiPriority w:val="99"/>
  </w:style>
  <w:style w:type="character" w:customStyle="1" w:styleId="ListLabel184">
    <w:name w:val="ListLabel 184"/>
    <w:uiPriority w:val="99"/>
  </w:style>
  <w:style w:type="character" w:customStyle="1" w:styleId="ListLabel185">
    <w:name w:val="ListLabel 185"/>
    <w:uiPriority w:val="99"/>
  </w:style>
  <w:style w:type="character" w:customStyle="1" w:styleId="ListLabel186">
    <w:name w:val="ListLabel 186"/>
    <w:uiPriority w:val="99"/>
  </w:style>
  <w:style w:type="character" w:customStyle="1" w:styleId="ListLabel187">
    <w:name w:val="ListLabel 187"/>
    <w:uiPriority w:val="99"/>
  </w:style>
  <w:style w:type="character" w:customStyle="1" w:styleId="ListLabel188">
    <w:name w:val="ListLabel 188"/>
    <w:uiPriority w:val="99"/>
  </w:style>
  <w:style w:type="character" w:customStyle="1" w:styleId="ListLabel189">
    <w:name w:val="ListLabel 189"/>
    <w:uiPriority w:val="99"/>
  </w:style>
  <w:style w:type="paragraph" w:customStyle="1" w:styleId="3f3f3f3f3f3f3f3f3f">
    <w:name w:val="З3fа3fг3fо3fл3fо3fв3fо3fк3f"/>
    <w:basedOn w:val="a"/>
    <w:next w:val="a4"/>
    <w:uiPriority w:val="99"/>
    <w:pPr>
      <w:keepNext/>
      <w:spacing w:before="240" w:after="120"/>
    </w:pPr>
    <w:rPr>
      <w:rFonts w:ascii="Liberation Sans" w:eastAsia="Microsoft YaHei" w:hAnsi="Liberation Sans"/>
      <w:color w:val="000000"/>
      <w:sz w:val="28"/>
      <w:szCs w:val="28"/>
    </w:rPr>
  </w:style>
  <w:style w:type="paragraph" w:styleId="a4">
    <w:name w:val="Body Text"/>
    <w:basedOn w:val="a"/>
    <w:link w:val="a5"/>
    <w:uiPriority w:val="99"/>
    <w:pPr>
      <w:spacing w:after="140" w:line="276" w:lineRule="auto"/>
    </w:pPr>
    <w:rPr>
      <w:color w:val="000000"/>
    </w:rPr>
  </w:style>
  <w:style w:type="character" w:customStyle="1" w:styleId="a5">
    <w:name w:val="Основной текст Знак"/>
    <w:basedOn w:val="a0"/>
    <w:link w:val="a4"/>
    <w:uiPriority w:val="99"/>
    <w:semiHidden/>
    <w:rPr>
      <w:rFonts w:ascii="Liberation Serif" w:eastAsia="Times New Roman" w:hAnsi="Liberation Serif" w:cs="Mangal"/>
      <w:kern w:val="1"/>
      <w:sz w:val="24"/>
      <w:szCs w:val="21"/>
      <w:lang w:eastAsia="zh-CN" w:bidi="hi-IN"/>
    </w:rPr>
  </w:style>
  <w:style w:type="paragraph" w:styleId="a6">
    <w:name w:val="List"/>
    <w:basedOn w:val="a4"/>
    <w:uiPriority w:val="99"/>
  </w:style>
  <w:style w:type="paragraph" w:styleId="a7">
    <w:name w:val="caption"/>
    <w:basedOn w:val="a"/>
    <w:uiPriority w:val="99"/>
    <w:qFormat/>
    <w:pPr>
      <w:spacing w:before="120" w:after="120"/>
    </w:pPr>
    <w:rPr>
      <w:i/>
      <w:iCs/>
      <w:color w:val="000000"/>
    </w:rPr>
  </w:style>
  <w:style w:type="paragraph" w:customStyle="1" w:styleId="3f3f3f3f3f3f3f3f3f0">
    <w:name w:val="У3fк3fа3fз3fа3fт3fе3fл3fь3f"/>
    <w:basedOn w:val="a"/>
    <w:uiPriority w:val="99"/>
    <w:rPr>
      <w:color w:val="000000"/>
    </w:rPr>
  </w:style>
  <w:style w:type="paragraph" w:styleId="a8">
    <w:name w:val="Title"/>
    <w:basedOn w:val="3f3f3f3f3f3f3f3f3f"/>
    <w:next w:val="a4"/>
    <w:link w:val="a9"/>
    <w:uiPriority w:val="99"/>
    <w:qFormat/>
    <w:rPr>
      <w:b/>
      <w:bCs/>
      <w:sz w:val="56"/>
      <w:szCs w:val="56"/>
    </w:rPr>
  </w:style>
  <w:style w:type="character" w:customStyle="1" w:styleId="a9">
    <w:name w:val="Заголовок Знак"/>
    <w:basedOn w:val="a0"/>
    <w:link w:val="a8"/>
    <w:uiPriority w:val="10"/>
    <w:rPr>
      <w:rFonts w:asciiTheme="majorHAnsi" w:eastAsiaTheme="majorEastAsia" w:hAnsiTheme="majorHAnsi" w:cs="Mangal"/>
      <w:b/>
      <w:bCs/>
      <w:kern w:val="28"/>
      <w:sz w:val="32"/>
      <w:szCs w:val="29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Горбунова</dc:creator>
  <cp:keywords/>
  <dc:description/>
  <cp:lastModifiedBy>Светлана Горбунова</cp:lastModifiedBy>
  <cp:revision>3</cp:revision>
  <dcterms:created xsi:type="dcterms:W3CDTF">2025-09-26T05:03:00Z</dcterms:created>
  <dcterms:modified xsi:type="dcterms:W3CDTF">2025-09-26T05:18:00Z</dcterms:modified>
</cp:coreProperties>
</file>