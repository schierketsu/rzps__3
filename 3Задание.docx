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6D7C" w14:textId="77777777" w:rsidR="00FD0FE5" w:rsidRDefault="00C96095">
      <w:pPr>
        <w:pStyle w:val="a8"/>
      </w:pPr>
      <w:r>
        <w:t>Задание №3</w:t>
      </w:r>
    </w:p>
    <w:p w14:paraId="6DC7F407" w14:textId="77777777" w:rsidR="00FD0FE5" w:rsidRDefault="00FD0FE5">
      <w:pPr>
        <w:jc w:val="left"/>
        <w:rPr>
          <w:color w:val="000000"/>
        </w:rPr>
      </w:pPr>
    </w:p>
    <w:p w14:paraId="2AE9A369" w14:textId="77777777" w:rsidR="00FD0FE5" w:rsidRDefault="00C96095">
      <w:pPr>
        <w:numPr>
          <w:ilvl w:val="0"/>
          <w:numId w:val="2"/>
        </w:numPr>
        <w:jc w:val="left"/>
      </w:pPr>
      <w:r>
        <w:rPr>
          <w:sz w:val="28"/>
          <w:szCs w:val="28"/>
        </w:rPr>
        <w:t>Выбрать любую предметную область.</w:t>
      </w:r>
    </w:p>
    <w:p w14:paraId="602EB827" w14:textId="77777777" w:rsidR="00FD0FE5" w:rsidRDefault="00C96095">
      <w:pPr>
        <w:numPr>
          <w:ilvl w:val="0"/>
          <w:numId w:val="2"/>
        </w:numPr>
        <w:jc w:val="left"/>
      </w:pPr>
      <w:r>
        <w:rPr>
          <w:sz w:val="28"/>
          <w:szCs w:val="28"/>
        </w:rPr>
        <w:t xml:space="preserve">Для неё спроектировать БД минимум из 4 связанных таблиц. </w:t>
      </w:r>
    </w:p>
    <w:p w14:paraId="7B5B952B" w14:textId="77777777" w:rsidR="00FD0FE5" w:rsidRDefault="00C96095">
      <w:pPr>
        <w:numPr>
          <w:ilvl w:val="0"/>
          <w:numId w:val="2"/>
        </w:numPr>
        <w:jc w:val="left"/>
      </w:pPr>
      <w:r>
        <w:rPr>
          <w:sz w:val="28"/>
          <w:szCs w:val="28"/>
        </w:rPr>
        <w:t>Подготовить</w:t>
      </w:r>
      <w:r w:rsidRPr="0096207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962072">
        <w:rPr>
          <w:sz w:val="28"/>
          <w:szCs w:val="28"/>
        </w:rPr>
        <w:t xml:space="preserve"> </w:t>
      </w:r>
      <w:r>
        <w:rPr>
          <w:sz w:val="28"/>
          <w:szCs w:val="28"/>
        </w:rPr>
        <w:t>скрипты для создания спроектированной БД.</w:t>
      </w:r>
    </w:p>
    <w:p w14:paraId="03768D22" w14:textId="77777777" w:rsidR="00FD0FE5" w:rsidRDefault="00C96095">
      <w:pPr>
        <w:numPr>
          <w:ilvl w:val="0"/>
          <w:numId w:val="2"/>
        </w:numPr>
        <w:jc w:val="left"/>
      </w:pPr>
      <w:r>
        <w:rPr>
          <w:sz w:val="28"/>
          <w:szCs w:val="28"/>
        </w:rPr>
        <w:t xml:space="preserve">Подготовить тестовые </w:t>
      </w:r>
      <w:r>
        <w:rPr>
          <w:sz w:val="28"/>
          <w:szCs w:val="28"/>
          <w:lang w:val="en-US"/>
        </w:rPr>
        <w:t>SQL</w:t>
      </w:r>
      <w:r w:rsidRPr="00962072">
        <w:rPr>
          <w:sz w:val="28"/>
          <w:szCs w:val="28"/>
        </w:rPr>
        <w:t xml:space="preserve"> </w:t>
      </w:r>
      <w:r>
        <w:rPr>
          <w:sz w:val="28"/>
          <w:szCs w:val="28"/>
        </w:rPr>
        <w:t>скрипты или приложение (U</w:t>
      </w:r>
      <w:r>
        <w:rPr>
          <w:sz w:val="28"/>
          <w:szCs w:val="28"/>
          <w:lang w:val="en-US"/>
        </w:rPr>
        <w:t>nit</w:t>
      </w:r>
      <w:r w:rsidRPr="00962072">
        <w:rPr>
          <w:sz w:val="28"/>
          <w:szCs w:val="28"/>
        </w:rPr>
        <w:t>-</w:t>
      </w:r>
      <w:r>
        <w:rPr>
          <w:sz w:val="28"/>
          <w:szCs w:val="28"/>
        </w:rPr>
        <w:t>тест) для заполнения БД демонстрационными данными.</w:t>
      </w:r>
    </w:p>
    <w:p w14:paraId="7611043A" w14:textId="77777777" w:rsidR="00FD0FE5" w:rsidRDefault="00C96095">
      <w:pPr>
        <w:numPr>
          <w:ilvl w:val="0"/>
          <w:numId w:val="2"/>
        </w:numPr>
        <w:jc w:val="left"/>
      </w:pPr>
      <w:r>
        <w:rPr>
          <w:sz w:val="28"/>
          <w:szCs w:val="28"/>
        </w:rPr>
        <w:t>Настроить права пользователя, отличного от администратора БД и СУБД, для доступа в созданную БД.</w:t>
      </w:r>
    </w:p>
    <w:p w14:paraId="05DC0BBA" w14:textId="77777777" w:rsidR="00FD0FE5" w:rsidRDefault="00C96095">
      <w:pPr>
        <w:numPr>
          <w:ilvl w:val="0"/>
          <w:numId w:val="2"/>
        </w:numPr>
        <w:jc w:val="left"/>
      </w:pPr>
      <w:r>
        <w:rPr>
          <w:color w:val="000000"/>
          <w:sz w:val="28"/>
          <w:szCs w:val="28"/>
        </w:rPr>
        <w:t>На основе кода разработанного в практическом занятии 1, разработать программу:</w:t>
      </w:r>
    </w:p>
    <w:p w14:paraId="65BA8C59" w14:textId="77777777" w:rsidR="00FD0FE5" w:rsidRDefault="00C96095">
      <w:pPr>
        <w:numPr>
          <w:ilvl w:val="1"/>
          <w:numId w:val="2"/>
        </w:numPr>
        <w:jc w:val="left"/>
      </w:pPr>
      <w:r>
        <w:rPr>
          <w:color w:val="000000"/>
          <w:sz w:val="28"/>
          <w:szCs w:val="28"/>
        </w:rPr>
        <w:t>Позволяющую пользователю просматривать таблицы:</w:t>
      </w:r>
    </w:p>
    <w:p w14:paraId="5C5E4888" w14:textId="77777777" w:rsidR="00BC397F" w:rsidRPr="00BC397F" w:rsidRDefault="00C96095">
      <w:pPr>
        <w:numPr>
          <w:ilvl w:val="2"/>
          <w:numId w:val="2"/>
        </w:numPr>
        <w:ind w:left="1080"/>
        <w:jc w:val="left"/>
        <w:rPr>
          <w:lang w:val="en-US"/>
        </w:rPr>
      </w:pPr>
      <w:r>
        <w:rPr>
          <w:color w:val="000000"/>
          <w:sz w:val="28"/>
          <w:szCs w:val="28"/>
        </w:rPr>
        <w:t>Без</w:t>
      </w:r>
      <w:r w:rsidRPr="00962072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фильтрации</w:t>
      </w:r>
      <w:r w:rsidR="00BC397F" w:rsidRPr="00BC397F">
        <w:rPr>
          <w:rFonts w:asciiTheme="minorHAnsi" w:hAnsiTheme="minorHAnsi"/>
          <w:color w:val="000000"/>
          <w:sz w:val="28"/>
          <w:szCs w:val="28"/>
          <w:lang w:val="en-US"/>
        </w:rPr>
        <w:t xml:space="preserve">. </w:t>
      </w:r>
      <w:r w:rsidR="00BC397F">
        <w:rPr>
          <w:rFonts w:asciiTheme="minorHAnsi" w:hAnsiTheme="minorHAnsi"/>
          <w:color w:val="000000"/>
          <w:sz w:val="28"/>
          <w:szCs w:val="28"/>
        </w:rPr>
        <w:t>Пример</w:t>
      </w:r>
      <w:r w:rsidR="00BC397F">
        <w:rPr>
          <w:rFonts w:asciiTheme="minorHAnsi" w:hAnsiTheme="minorHAnsi"/>
          <w:color w:val="000000"/>
          <w:sz w:val="28"/>
          <w:szCs w:val="28"/>
          <w:lang w:val="en-US"/>
        </w:rPr>
        <w:t>:</w:t>
      </w:r>
      <w:r w:rsidR="00962072" w:rsidRPr="00962072">
        <w:rPr>
          <w:rFonts w:asciiTheme="minorHAnsi" w:hAnsiTheme="minorHAnsi"/>
          <w:color w:val="000000"/>
          <w:sz w:val="28"/>
          <w:szCs w:val="28"/>
          <w:lang w:val="en-US"/>
        </w:rPr>
        <w:t xml:space="preserve"> </w:t>
      </w:r>
    </w:p>
    <w:p w14:paraId="40A731DC" w14:textId="3F442C1C" w:rsidR="00FD0FE5" w:rsidRPr="00962072" w:rsidRDefault="00962072" w:rsidP="00BC397F">
      <w:pPr>
        <w:ind w:left="1080"/>
        <w:jc w:val="left"/>
        <w:rPr>
          <w:lang w:val="en-US"/>
        </w:rPr>
      </w:pPr>
      <w:r>
        <w:rPr>
          <w:rFonts w:asciiTheme="minorHAnsi" w:hAnsiTheme="minorHAnsi"/>
          <w:color w:val="000000"/>
          <w:sz w:val="28"/>
          <w:szCs w:val="28"/>
          <w:lang w:val="en-US"/>
        </w:rPr>
        <w:t>SELECT * FROM table;</w:t>
      </w:r>
    </w:p>
    <w:p w14:paraId="75665BF1" w14:textId="77777777" w:rsidR="00050B73" w:rsidRPr="00050B73" w:rsidRDefault="00C96095">
      <w:pPr>
        <w:numPr>
          <w:ilvl w:val="2"/>
          <w:numId w:val="2"/>
        </w:numPr>
        <w:ind w:left="1080"/>
        <w:jc w:val="left"/>
        <w:rPr>
          <w:lang w:val="en-US"/>
        </w:rPr>
      </w:pPr>
      <w:r>
        <w:rPr>
          <w:color w:val="000000"/>
          <w:sz w:val="28"/>
          <w:szCs w:val="28"/>
        </w:rPr>
        <w:t>С фильтрацией по одному значению</w:t>
      </w:r>
      <w:r w:rsidR="00962072">
        <w:rPr>
          <w:rFonts w:asciiTheme="minorHAnsi" w:hAnsiTheme="minorHAnsi"/>
          <w:color w:val="000000"/>
          <w:sz w:val="28"/>
          <w:szCs w:val="28"/>
        </w:rPr>
        <w:t>, пользователь может тем или иным способом указать не только значения для фильтрации, но и указать колонку, по которой идёт фильтрация</w:t>
      </w:r>
      <w:r w:rsidR="00050B73" w:rsidRPr="00050B73">
        <w:rPr>
          <w:rFonts w:asciiTheme="minorHAnsi" w:hAnsiTheme="minorHAnsi"/>
          <w:color w:val="000000"/>
          <w:sz w:val="28"/>
          <w:szCs w:val="28"/>
        </w:rPr>
        <w:t xml:space="preserve">. </w:t>
      </w:r>
      <w:r w:rsidR="00050B73">
        <w:rPr>
          <w:rFonts w:asciiTheme="minorHAnsi" w:hAnsiTheme="minorHAnsi"/>
          <w:color w:val="000000"/>
          <w:sz w:val="28"/>
          <w:szCs w:val="28"/>
        </w:rPr>
        <w:t>Пример</w:t>
      </w:r>
      <w:r w:rsidR="00050B73">
        <w:rPr>
          <w:rFonts w:asciiTheme="minorHAnsi" w:hAnsiTheme="minorHAnsi"/>
          <w:color w:val="000000"/>
          <w:sz w:val="28"/>
          <w:szCs w:val="28"/>
          <w:lang w:val="en-US"/>
        </w:rPr>
        <w:t>:</w:t>
      </w:r>
      <w:r w:rsidR="00962072" w:rsidRPr="00050B73">
        <w:rPr>
          <w:color w:val="000000"/>
          <w:sz w:val="28"/>
          <w:szCs w:val="28"/>
        </w:rPr>
        <w:t xml:space="preserve"> </w:t>
      </w:r>
    </w:p>
    <w:p w14:paraId="4BFAF8EB" w14:textId="77777777" w:rsidR="00BC397F" w:rsidRDefault="00BC397F" w:rsidP="00050B73">
      <w:pPr>
        <w:ind w:left="1080"/>
        <w:jc w:val="left"/>
        <w:rPr>
          <w:rFonts w:ascii="Calibri" w:hAnsi="Calibri"/>
          <w:color w:val="000000"/>
          <w:sz w:val="28"/>
          <w:szCs w:val="28"/>
          <w:lang w:val="en-US"/>
        </w:rPr>
      </w:pPr>
    </w:p>
    <w:p w14:paraId="6930A49A" w14:textId="355D00F8" w:rsidR="00FD0FE5" w:rsidRDefault="00962072" w:rsidP="00050B73">
      <w:pPr>
        <w:ind w:left="1080"/>
        <w:jc w:val="left"/>
        <w:rPr>
          <w:rFonts w:ascii="Calibri" w:hAnsi="Calibri"/>
          <w:color w:val="000000"/>
          <w:sz w:val="28"/>
          <w:szCs w:val="28"/>
          <w:lang w:val="en-US"/>
        </w:rPr>
      </w:pPr>
      <w:r w:rsidRPr="00962072">
        <w:rPr>
          <w:rFonts w:ascii="Calibri" w:hAnsi="Calibri"/>
          <w:color w:val="000000"/>
          <w:sz w:val="28"/>
          <w:szCs w:val="28"/>
          <w:lang w:val="en-US"/>
        </w:rPr>
        <w:t>SELECT</w:t>
      </w:r>
      <w:r w:rsidRPr="00050B73">
        <w:rPr>
          <w:rFonts w:ascii="Calibri" w:hAnsi="Calibri"/>
          <w:color w:val="000000"/>
          <w:sz w:val="28"/>
          <w:szCs w:val="28"/>
          <w:lang w:val="en-US"/>
        </w:rPr>
        <w:t xml:space="preserve"> * </w:t>
      </w:r>
      <w:r w:rsidRPr="00962072">
        <w:rPr>
          <w:rFonts w:ascii="Calibri" w:hAnsi="Calibri"/>
          <w:color w:val="000000"/>
          <w:sz w:val="28"/>
          <w:szCs w:val="28"/>
          <w:lang w:val="en-US"/>
        </w:rPr>
        <w:t>FROM</w:t>
      </w:r>
      <w:r w:rsidRPr="00050B73">
        <w:rPr>
          <w:rFonts w:ascii="Calibri" w:hAnsi="Calibri"/>
          <w:color w:val="000000"/>
          <w:sz w:val="28"/>
          <w:szCs w:val="28"/>
          <w:lang w:val="en-US"/>
        </w:rPr>
        <w:t xml:space="preserve"> </w:t>
      </w:r>
      <w:r w:rsidRPr="00962072">
        <w:rPr>
          <w:rFonts w:ascii="Calibri" w:hAnsi="Calibri"/>
          <w:color w:val="000000"/>
          <w:sz w:val="28"/>
          <w:szCs w:val="28"/>
          <w:lang w:val="en-US"/>
        </w:rPr>
        <w:t>table</w:t>
      </w:r>
      <w:r w:rsidRPr="00050B73">
        <w:rPr>
          <w:rFonts w:ascii="Calibri" w:hAnsi="Calibri"/>
          <w:color w:val="000000"/>
          <w:sz w:val="28"/>
          <w:szCs w:val="28"/>
          <w:lang w:val="en-US"/>
        </w:rPr>
        <w:t xml:space="preserve"> </w:t>
      </w:r>
      <w:r>
        <w:rPr>
          <w:rFonts w:ascii="Calibri" w:hAnsi="Calibri"/>
          <w:color w:val="000000"/>
          <w:sz w:val="28"/>
          <w:szCs w:val="28"/>
          <w:lang w:val="en-US"/>
        </w:rPr>
        <w:t>WHERE</w:t>
      </w:r>
      <w:r w:rsidRPr="00050B73">
        <w:rPr>
          <w:rFonts w:ascii="Calibri" w:hAnsi="Calibri"/>
          <w:color w:val="000000"/>
          <w:sz w:val="28"/>
          <w:szCs w:val="28"/>
          <w:lang w:val="en-US"/>
        </w:rPr>
        <w:t xml:space="preserve"> @</w:t>
      </w:r>
      <w:r>
        <w:rPr>
          <w:rFonts w:ascii="Calibri" w:hAnsi="Calibri"/>
          <w:color w:val="000000"/>
          <w:sz w:val="28"/>
          <w:szCs w:val="28"/>
          <w:lang w:val="en-US"/>
        </w:rPr>
        <w:t>id</w:t>
      </w:r>
      <w:r w:rsidRPr="00050B73">
        <w:rPr>
          <w:rFonts w:ascii="Calibri" w:hAnsi="Calibri"/>
          <w:color w:val="000000"/>
          <w:sz w:val="28"/>
          <w:szCs w:val="28"/>
          <w:lang w:val="en-US"/>
        </w:rPr>
        <w:t xml:space="preserve"> = $</w:t>
      </w:r>
      <w:r>
        <w:rPr>
          <w:rFonts w:ascii="Calibri" w:hAnsi="Calibri"/>
          <w:color w:val="000000"/>
          <w:sz w:val="28"/>
          <w:szCs w:val="28"/>
          <w:lang w:val="en-US"/>
        </w:rPr>
        <w:t>id</w:t>
      </w:r>
      <w:r w:rsidRPr="00050B73">
        <w:rPr>
          <w:rFonts w:ascii="Calibri" w:hAnsi="Calibri"/>
          <w:color w:val="000000"/>
          <w:sz w:val="28"/>
          <w:szCs w:val="28"/>
          <w:lang w:val="en-US"/>
        </w:rPr>
        <w:t>;</w:t>
      </w:r>
    </w:p>
    <w:p w14:paraId="17B4489A" w14:textId="77777777" w:rsidR="00BC397F" w:rsidRPr="008736C6" w:rsidRDefault="00BC397F" w:rsidP="00050B73">
      <w:pPr>
        <w:ind w:left="1080"/>
        <w:jc w:val="left"/>
        <w:rPr>
          <w:rFonts w:ascii="Calibri" w:hAnsi="Calibri"/>
          <w:color w:val="000000"/>
          <w:sz w:val="28"/>
          <w:szCs w:val="28"/>
          <w:lang w:val="en-US"/>
        </w:rPr>
      </w:pPr>
    </w:p>
    <w:p w14:paraId="1A0C77D6" w14:textId="77777777" w:rsidR="00BC397F" w:rsidRPr="00BC397F" w:rsidRDefault="00BC397F" w:rsidP="00050B73">
      <w:pPr>
        <w:ind w:left="1080"/>
        <w:jc w:val="left"/>
        <w:rPr>
          <w:rFonts w:ascii="Calibri" w:hAnsi="Calibri"/>
          <w:color w:val="000000"/>
          <w:sz w:val="28"/>
          <w:szCs w:val="28"/>
        </w:rPr>
      </w:pPr>
      <w:r>
        <w:rPr>
          <w:rFonts w:ascii="Calibri" w:hAnsi="Calibri"/>
          <w:color w:val="000000"/>
          <w:sz w:val="28"/>
          <w:szCs w:val="28"/>
        </w:rPr>
        <w:t>Здесь и далее</w:t>
      </w:r>
      <w:r w:rsidRPr="00BC397F">
        <w:rPr>
          <w:rFonts w:ascii="Calibri" w:hAnsi="Calibri"/>
          <w:color w:val="000000"/>
          <w:sz w:val="28"/>
          <w:szCs w:val="28"/>
        </w:rPr>
        <w:t>:</w:t>
      </w:r>
    </w:p>
    <w:p w14:paraId="0AE3983F" w14:textId="6367A406" w:rsidR="00BC397F" w:rsidRDefault="00BC397F" w:rsidP="00050B73">
      <w:pPr>
        <w:ind w:left="1080"/>
        <w:jc w:val="left"/>
        <w:rPr>
          <w:rFonts w:ascii="Calibri" w:hAnsi="Calibri"/>
          <w:color w:val="000000"/>
          <w:sz w:val="28"/>
          <w:szCs w:val="28"/>
        </w:rPr>
      </w:pPr>
      <w:r>
        <w:rPr>
          <w:rFonts w:ascii="Calibri" w:hAnsi="Calibri"/>
          <w:color w:val="000000"/>
          <w:sz w:val="28"/>
          <w:szCs w:val="28"/>
        </w:rPr>
        <w:t xml:space="preserve"> </w:t>
      </w:r>
      <w:r w:rsidRPr="00BC397F">
        <w:rPr>
          <w:rFonts w:ascii="Calibri" w:hAnsi="Calibri"/>
          <w:color w:val="000000"/>
          <w:sz w:val="28"/>
          <w:szCs w:val="28"/>
        </w:rPr>
        <w:t>@</w:t>
      </w:r>
      <w:r>
        <w:rPr>
          <w:rFonts w:ascii="Calibri" w:hAnsi="Calibri"/>
          <w:color w:val="000000"/>
          <w:sz w:val="28"/>
          <w:szCs w:val="28"/>
          <w:lang w:val="en-US"/>
        </w:rPr>
        <w:t>v</w:t>
      </w:r>
      <w:r w:rsidRPr="00BC397F">
        <w:rPr>
          <w:rFonts w:ascii="Calibri" w:hAnsi="Calibri"/>
          <w:color w:val="000000"/>
          <w:sz w:val="28"/>
          <w:szCs w:val="28"/>
        </w:rPr>
        <w:t xml:space="preserve"> – </w:t>
      </w:r>
      <w:r>
        <w:rPr>
          <w:rFonts w:ascii="Calibri" w:hAnsi="Calibri"/>
          <w:color w:val="000000"/>
          <w:sz w:val="28"/>
          <w:szCs w:val="28"/>
        </w:rPr>
        <w:t>это название колонки, получаемое от пользователя,</w:t>
      </w:r>
    </w:p>
    <w:p w14:paraId="59E602A6" w14:textId="195F000F" w:rsidR="00BC397F" w:rsidRPr="00BC397F" w:rsidRDefault="00BC397F" w:rsidP="00050B73">
      <w:pPr>
        <w:ind w:left="1080"/>
        <w:jc w:val="left"/>
      </w:pPr>
      <w:r w:rsidRPr="00BC397F">
        <w:rPr>
          <w:rFonts w:ascii="Calibri" w:hAnsi="Calibri"/>
          <w:color w:val="000000"/>
          <w:sz w:val="28"/>
          <w:szCs w:val="28"/>
        </w:rPr>
        <w:t xml:space="preserve"> $</w:t>
      </w:r>
      <w:r>
        <w:rPr>
          <w:rFonts w:ascii="Calibri" w:hAnsi="Calibri"/>
          <w:color w:val="000000"/>
          <w:sz w:val="28"/>
          <w:szCs w:val="28"/>
          <w:lang w:val="en-US"/>
        </w:rPr>
        <w:t>id</w:t>
      </w:r>
      <w:r>
        <w:rPr>
          <w:rFonts w:ascii="Calibri" w:hAnsi="Calibri"/>
          <w:color w:val="000000"/>
          <w:sz w:val="28"/>
          <w:szCs w:val="28"/>
        </w:rPr>
        <w:t xml:space="preserve"> – значение для колонки, получаемое от пользователя.</w:t>
      </w:r>
    </w:p>
    <w:p w14:paraId="1017C486" w14:textId="77777777" w:rsidR="00050B73" w:rsidRPr="00BC397F" w:rsidRDefault="00C96095">
      <w:pPr>
        <w:numPr>
          <w:ilvl w:val="2"/>
          <w:numId w:val="2"/>
        </w:numPr>
        <w:ind w:left="1080"/>
        <w:jc w:val="left"/>
      </w:pPr>
      <w:r>
        <w:rPr>
          <w:color w:val="000000"/>
          <w:sz w:val="28"/>
          <w:szCs w:val="28"/>
        </w:rPr>
        <w:t>С фильтрацией по нескольким значениям</w:t>
      </w:r>
      <w:r w:rsidR="00050B73" w:rsidRPr="00050B73">
        <w:rPr>
          <w:color w:val="000000"/>
          <w:sz w:val="28"/>
          <w:szCs w:val="28"/>
        </w:rPr>
        <w:t xml:space="preserve">. </w:t>
      </w:r>
      <w:r w:rsidR="00050B73">
        <w:rPr>
          <w:rFonts w:asciiTheme="minorHAnsi" w:hAnsiTheme="minorHAnsi"/>
          <w:color w:val="000000"/>
          <w:sz w:val="28"/>
          <w:szCs w:val="28"/>
        </w:rPr>
        <w:t>Пример</w:t>
      </w:r>
      <w:r w:rsidR="00050B73" w:rsidRPr="00BC397F">
        <w:rPr>
          <w:rFonts w:asciiTheme="minorHAnsi" w:hAnsiTheme="minorHAnsi"/>
          <w:color w:val="000000"/>
          <w:sz w:val="28"/>
          <w:szCs w:val="28"/>
        </w:rPr>
        <w:t>:</w:t>
      </w:r>
      <w:r w:rsidR="00962072" w:rsidRPr="00BC397F">
        <w:rPr>
          <w:color w:val="000000"/>
          <w:sz w:val="28"/>
          <w:szCs w:val="28"/>
        </w:rPr>
        <w:t xml:space="preserve"> </w:t>
      </w:r>
    </w:p>
    <w:p w14:paraId="0A27A66E" w14:textId="3D140732" w:rsidR="00FD0FE5" w:rsidRPr="00962072" w:rsidRDefault="00962072" w:rsidP="00050B73">
      <w:pPr>
        <w:ind w:left="1080"/>
        <w:jc w:val="left"/>
        <w:rPr>
          <w:lang w:val="en-US"/>
        </w:rPr>
      </w:pPr>
      <w:r w:rsidRPr="00962072">
        <w:rPr>
          <w:rFonts w:ascii="Calibri" w:hAnsi="Calibri"/>
          <w:color w:val="000000"/>
          <w:sz w:val="28"/>
          <w:szCs w:val="28"/>
          <w:lang w:val="en-US"/>
        </w:rPr>
        <w:t xml:space="preserve">SELECT * FROM table </w:t>
      </w:r>
      <w:r>
        <w:rPr>
          <w:rFonts w:ascii="Calibri" w:hAnsi="Calibri"/>
          <w:color w:val="000000"/>
          <w:sz w:val="28"/>
          <w:szCs w:val="28"/>
          <w:lang w:val="en-US"/>
        </w:rPr>
        <w:t>WHERE</w:t>
      </w:r>
      <w:r w:rsidRPr="00962072">
        <w:rPr>
          <w:rFonts w:ascii="Calibri" w:hAnsi="Calibri"/>
          <w:color w:val="000000"/>
          <w:sz w:val="28"/>
          <w:szCs w:val="28"/>
          <w:lang w:val="en-US"/>
        </w:rPr>
        <w:t xml:space="preserve"> </w:t>
      </w:r>
      <w:r>
        <w:rPr>
          <w:rFonts w:ascii="Calibri" w:hAnsi="Calibri"/>
          <w:color w:val="000000"/>
          <w:sz w:val="28"/>
          <w:szCs w:val="28"/>
          <w:lang w:val="en-US"/>
        </w:rPr>
        <w:t>id</w:t>
      </w:r>
      <w:r w:rsidRPr="00962072">
        <w:rPr>
          <w:rFonts w:ascii="Calibri" w:hAnsi="Calibri"/>
          <w:color w:val="000000"/>
          <w:sz w:val="28"/>
          <w:szCs w:val="28"/>
          <w:lang w:val="en-US"/>
        </w:rPr>
        <w:t xml:space="preserve"> = </w:t>
      </w:r>
      <w:r>
        <w:rPr>
          <w:rFonts w:ascii="Calibri" w:hAnsi="Calibri"/>
          <w:color w:val="000000"/>
          <w:sz w:val="28"/>
          <w:szCs w:val="28"/>
          <w:lang w:val="en-US"/>
        </w:rPr>
        <w:t>@id AND @value = $value</w:t>
      </w:r>
      <w:r w:rsidRPr="00962072">
        <w:rPr>
          <w:rFonts w:ascii="Calibri" w:hAnsi="Calibri"/>
          <w:color w:val="000000"/>
          <w:sz w:val="28"/>
          <w:szCs w:val="28"/>
          <w:lang w:val="en-US"/>
        </w:rPr>
        <w:t>;</w:t>
      </w:r>
    </w:p>
    <w:p w14:paraId="2E286E74" w14:textId="77777777" w:rsidR="00FD0FE5" w:rsidRDefault="00C96095">
      <w:pPr>
        <w:numPr>
          <w:ilvl w:val="1"/>
          <w:numId w:val="2"/>
        </w:numPr>
        <w:jc w:val="left"/>
      </w:pPr>
      <w:r>
        <w:rPr>
          <w:color w:val="000000"/>
          <w:sz w:val="28"/>
          <w:szCs w:val="28"/>
        </w:rPr>
        <w:t>Позволяющую пользователю обновлять:</w:t>
      </w:r>
    </w:p>
    <w:p w14:paraId="5D4FAA10" w14:textId="307C4FA6" w:rsidR="00050B73" w:rsidRPr="008736C6" w:rsidRDefault="00C96095">
      <w:pPr>
        <w:numPr>
          <w:ilvl w:val="2"/>
          <w:numId w:val="2"/>
        </w:numPr>
        <w:ind w:left="1080"/>
        <w:jc w:val="left"/>
      </w:pPr>
      <w:r>
        <w:rPr>
          <w:color w:val="000000"/>
          <w:sz w:val="28"/>
          <w:szCs w:val="28"/>
        </w:rPr>
        <w:t xml:space="preserve">Одну запись изменяя </w:t>
      </w:r>
      <w:r w:rsidRPr="00962072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 xml:space="preserve">юбые поля кроме </w:t>
      </w:r>
      <w:r>
        <w:rPr>
          <w:color w:val="000000"/>
          <w:sz w:val="28"/>
          <w:szCs w:val="28"/>
          <w:lang w:val="en-US"/>
        </w:rPr>
        <w:t>Id</w:t>
      </w:r>
      <w:r w:rsidR="00962072">
        <w:rPr>
          <w:rFonts w:asciiTheme="minorHAnsi" w:hAnsiTheme="minorHAnsi"/>
          <w:color w:val="000000"/>
          <w:sz w:val="28"/>
          <w:szCs w:val="28"/>
        </w:rPr>
        <w:t>,</w:t>
      </w:r>
      <w:r w:rsidR="00962072" w:rsidRPr="00962072">
        <w:rPr>
          <w:color w:val="000000"/>
          <w:sz w:val="28"/>
          <w:szCs w:val="28"/>
        </w:rPr>
        <w:t xml:space="preserve"> </w:t>
      </w:r>
      <w:r w:rsidR="008736C6">
        <w:rPr>
          <w:rFonts w:asciiTheme="minorHAnsi" w:hAnsiTheme="minorHAnsi"/>
          <w:color w:val="000000"/>
          <w:sz w:val="28"/>
          <w:szCs w:val="28"/>
        </w:rPr>
        <w:t>п</w:t>
      </w:r>
      <w:r w:rsidR="00962072">
        <w:rPr>
          <w:rFonts w:asciiTheme="minorHAnsi" w:hAnsiTheme="minorHAnsi"/>
          <w:color w:val="000000"/>
          <w:sz w:val="28"/>
          <w:szCs w:val="28"/>
        </w:rPr>
        <w:t>ользователь может указать какие колонки и на какие значений он может обновить</w:t>
      </w:r>
      <w:r w:rsidR="00050B73" w:rsidRPr="00050B73">
        <w:rPr>
          <w:rFonts w:asciiTheme="minorHAnsi" w:hAnsiTheme="minorHAnsi"/>
          <w:color w:val="000000"/>
          <w:sz w:val="28"/>
          <w:szCs w:val="28"/>
        </w:rPr>
        <w:t xml:space="preserve">. </w:t>
      </w:r>
      <w:r w:rsidR="00050B73">
        <w:rPr>
          <w:rFonts w:asciiTheme="minorHAnsi" w:hAnsiTheme="minorHAnsi"/>
          <w:color w:val="000000"/>
          <w:sz w:val="28"/>
          <w:szCs w:val="28"/>
        </w:rPr>
        <w:t>Пример</w:t>
      </w:r>
      <w:r w:rsidR="00050B73" w:rsidRPr="008736C6">
        <w:rPr>
          <w:rFonts w:asciiTheme="minorHAnsi" w:hAnsiTheme="minorHAnsi"/>
          <w:color w:val="000000"/>
          <w:sz w:val="28"/>
          <w:szCs w:val="28"/>
        </w:rPr>
        <w:t>:</w:t>
      </w:r>
      <w:r w:rsidR="00962072" w:rsidRPr="008736C6">
        <w:rPr>
          <w:color w:val="000000"/>
          <w:sz w:val="28"/>
          <w:szCs w:val="28"/>
        </w:rPr>
        <w:t xml:space="preserve"> </w:t>
      </w:r>
    </w:p>
    <w:p w14:paraId="60221D39" w14:textId="3BFFC505" w:rsidR="00FD0FE5" w:rsidRPr="00050B73" w:rsidRDefault="00962072" w:rsidP="00050B73">
      <w:pPr>
        <w:ind w:left="1080"/>
        <w:jc w:val="left"/>
        <w:rPr>
          <w:lang w:val="en-US"/>
        </w:rPr>
      </w:pPr>
      <w:r>
        <w:rPr>
          <w:rFonts w:asciiTheme="minorHAnsi" w:hAnsiTheme="minorHAnsi"/>
          <w:color w:val="000000"/>
          <w:sz w:val="28"/>
          <w:szCs w:val="28"/>
          <w:lang w:val="en-US"/>
        </w:rPr>
        <w:t>UPDATE</w:t>
      </w:r>
      <w:r w:rsidRPr="00050B73">
        <w:rPr>
          <w:rFonts w:asciiTheme="minorHAnsi" w:hAnsiTheme="minorHAnsi"/>
          <w:color w:val="000000"/>
          <w:sz w:val="28"/>
          <w:szCs w:val="28"/>
          <w:lang w:val="en-US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  <w:lang w:val="en-US"/>
        </w:rPr>
        <w:t>SET</w:t>
      </w:r>
      <w:r w:rsidRPr="00050B73">
        <w:rPr>
          <w:rFonts w:asciiTheme="minorHAnsi" w:hAnsiTheme="minorHAnsi"/>
          <w:color w:val="000000"/>
          <w:sz w:val="28"/>
          <w:szCs w:val="28"/>
          <w:lang w:val="en-US"/>
        </w:rPr>
        <w:t xml:space="preserve"> @</w:t>
      </w:r>
      <w:r>
        <w:rPr>
          <w:rFonts w:asciiTheme="minorHAnsi" w:hAnsiTheme="minorHAnsi"/>
          <w:color w:val="000000"/>
          <w:sz w:val="28"/>
          <w:szCs w:val="28"/>
          <w:lang w:val="en-US"/>
        </w:rPr>
        <w:t>value</w:t>
      </w:r>
      <w:r w:rsidRPr="00050B73">
        <w:rPr>
          <w:rFonts w:asciiTheme="minorHAnsi" w:hAnsiTheme="minorHAnsi"/>
          <w:color w:val="000000"/>
          <w:sz w:val="28"/>
          <w:szCs w:val="28"/>
          <w:lang w:val="en-US"/>
        </w:rPr>
        <w:t xml:space="preserve"> = $</w:t>
      </w:r>
      <w:r>
        <w:rPr>
          <w:rFonts w:asciiTheme="minorHAnsi" w:hAnsiTheme="minorHAnsi"/>
          <w:color w:val="000000"/>
          <w:sz w:val="28"/>
          <w:szCs w:val="28"/>
          <w:lang w:val="en-US"/>
        </w:rPr>
        <w:t>value</w:t>
      </w:r>
      <w:r w:rsidRPr="00050B73">
        <w:rPr>
          <w:rFonts w:asciiTheme="minorHAnsi" w:hAnsiTheme="minorHAnsi"/>
          <w:color w:val="000000"/>
          <w:sz w:val="28"/>
          <w:szCs w:val="28"/>
          <w:lang w:val="en-US"/>
        </w:rPr>
        <w:t>, @</w:t>
      </w:r>
      <w:r>
        <w:rPr>
          <w:rFonts w:asciiTheme="minorHAnsi" w:hAnsiTheme="minorHAnsi"/>
          <w:color w:val="000000"/>
          <w:sz w:val="28"/>
          <w:szCs w:val="28"/>
          <w:lang w:val="en-US"/>
        </w:rPr>
        <w:t>cost</w:t>
      </w:r>
      <w:r w:rsidRPr="00050B73">
        <w:rPr>
          <w:rFonts w:asciiTheme="minorHAnsi" w:hAnsiTheme="minorHAnsi"/>
          <w:color w:val="000000"/>
          <w:sz w:val="28"/>
          <w:szCs w:val="28"/>
          <w:lang w:val="en-US"/>
        </w:rPr>
        <w:t xml:space="preserve"> = $</w:t>
      </w:r>
      <w:r>
        <w:rPr>
          <w:rFonts w:asciiTheme="minorHAnsi" w:hAnsiTheme="minorHAnsi"/>
          <w:color w:val="000000"/>
          <w:sz w:val="28"/>
          <w:szCs w:val="28"/>
          <w:lang w:val="en-US"/>
        </w:rPr>
        <w:t>cost</w:t>
      </w:r>
      <w:r w:rsidR="00BC397F">
        <w:rPr>
          <w:rFonts w:asciiTheme="minorHAnsi" w:hAnsiTheme="minorHAnsi"/>
          <w:color w:val="000000"/>
          <w:sz w:val="28"/>
          <w:szCs w:val="28"/>
          <w:lang w:val="en-US"/>
        </w:rPr>
        <w:t>, …</w:t>
      </w:r>
      <w:r w:rsidRPr="00050B73">
        <w:rPr>
          <w:rFonts w:asciiTheme="minorHAnsi" w:hAnsiTheme="minorHAnsi"/>
          <w:color w:val="000000"/>
          <w:sz w:val="28"/>
          <w:szCs w:val="28"/>
          <w:lang w:val="en-US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  <w:lang w:val="en-US"/>
        </w:rPr>
        <w:t>WHERE</w:t>
      </w:r>
      <w:r w:rsidRPr="00050B73">
        <w:rPr>
          <w:rFonts w:asciiTheme="minorHAnsi" w:hAnsiTheme="minorHAnsi"/>
          <w:color w:val="000000"/>
          <w:sz w:val="28"/>
          <w:szCs w:val="28"/>
          <w:lang w:val="en-US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  <w:lang w:val="en-US"/>
        </w:rPr>
        <w:t>id</w:t>
      </w:r>
      <w:r w:rsidRPr="00050B73">
        <w:rPr>
          <w:rFonts w:asciiTheme="minorHAnsi" w:hAnsiTheme="minorHAnsi"/>
          <w:color w:val="000000"/>
          <w:sz w:val="28"/>
          <w:szCs w:val="28"/>
          <w:lang w:val="en-US"/>
        </w:rPr>
        <w:t xml:space="preserve"> = $</w:t>
      </w:r>
      <w:r>
        <w:rPr>
          <w:rFonts w:asciiTheme="minorHAnsi" w:hAnsiTheme="minorHAnsi"/>
          <w:color w:val="000000"/>
          <w:sz w:val="28"/>
          <w:szCs w:val="28"/>
          <w:lang w:val="en-US"/>
        </w:rPr>
        <w:t>id</w:t>
      </w:r>
      <w:r w:rsidRPr="00050B73">
        <w:rPr>
          <w:rFonts w:asciiTheme="minorHAnsi" w:hAnsiTheme="minorHAnsi"/>
          <w:color w:val="000000"/>
          <w:sz w:val="28"/>
          <w:szCs w:val="28"/>
          <w:lang w:val="en-US"/>
        </w:rPr>
        <w:t>;</w:t>
      </w:r>
    </w:p>
    <w:p w14:paraId="6FE934A3" w14:textId="77777777" w:rsidR="00050B73" w:rsidRPr="00050B73" w:rsidRDefault="00C96095" w:rsidP="00962072">
      <w:pPr>
        <w:numPr>
          <w:ilvl w:val="2"/>
          <w:numId w:val="2"/>
        </w:numPr>
        <w:ind w:left="1080"/>
        <w:jc w:val="left"/>
        <w:rPr>
          <w:lang w:val="en-US"/>
        </w:rPr>
      </w:pPr>
      <w:r>
        <w:rPr>
          <w:color w:val="000000"/>
          <w:sz w:val="28"/>
          <w:szCs w:val="28"/>
        </w:rPr>
        <w:t>Изменять несколько записей, указав для них общее новое значение</w:t>
      </w:r>
      <w:r w:rsidR="00050B73" w:rsidRPr="00050B73">
        <w:rPr>
          <w:color w:val="000000"/>
          <w:sz w:val="28"/>
          <w:szCs w:val="28"/>
        </w:rPr>
        <w:t xml:space="preserve">. </w:t>
      </w:r>
      <w:r w:rsidR="00050B73">
        <w:rPr>
          <w:rFonts w:asciiTheme="minorHAnsi" w:hAnsiTheme="minorHAnsi"/>
          <w:color w:val="000000"/>
          <w:sz w:val="28"/>
          <w:szCs w:val="28"/>
        </w:rPr>
        <w:t>Пример</w:t>
      </w:r>
      <w:r w:rsidR="00050B73">
        <w:rPr>
          <w:rFonts w:asciiTheme="minorHAnsi" w:hAnsiTheme="minorHAnsi"/>
          <w:color w:val="000000"/>
          <w:sz w:val="28"/>
          <w:szCs w:val="28"/>
          <w:lang w:val="en-US"/>
        </w:rPr>
        <w:t>:</w:t>
      </w:r>
    </w:p>
    <w:p w14:paraId="17C7FFAE" w14:textId="11736FDA" w:rsidR="00FD0FE5" w:rsidRPr="00050B73" w:rsidRDefault="00962072" w:rsidP="00050B73">
      <w:pPr>
        <w:ind w:left="1080"/>
        <w:jc w:val="left"/>
        <w:rPr>
          <w:lang w:val="en-US"/>
        </w:rPr>
      </w:pPr>
      <w:r w:rsidRPr="00962072">
        <w:rPr>
          <w:rFonts w:ascii="Calibri" w:hAnsi="Calibri"/>
          <w:color w:val="000000"/>
          <w:sz w:val="28"/>
          <w:szCs w:val="28"/>
          <w:lang w:val="en-US"/>
        </w:rPr>
        <w:t>UPDATE</w:t>
      </w:r>
      <w:r w:rsidRPr="00050B73">
        <w:rPr>
          <w:rFonts w:ascii="Calibri" w:hAnsi="Calibri"/>
          <w:color w:val="000000"/>
          <w:sz w:val="28"/>
          <w:szCs w:val="28"/>
          <w:lang w:val="en-US"/>
        </w:rPr>
        <w:t xml:space="preserve"> </w:t>
      </w:r>
      <w:r w:rsidRPr="00962072">
        <w:rPr>
          <w:rFonts w:ascii="Calibri" w:hAnsi="Calibri"/>
          <w:color w:val="000000"/>
          <w:sz w:val="28"/>
          <w:szCs w:val="28"/>
          <w:lang w:val="en-US"/>
        </w:rPr>
        <w:t>SET</w:t>
      </w:r>
      <w:r w:rsidRPr="00050B73">
        <w:rPr>
          <w:rFonts w:ascii="Calibri" w:hAnsi="Calibri"/>
          <w:color w:val="000000"/>
          <w:sz w:val="28"/>
          <w:szCs w:val="28"/>
          <w:lang w:val="en-US"/>
        </w:rPr>
        <w:t xml:space="preserve"> @</w:t>
      </w:r>
      <w:r>
        <w:rPr>
          <w:rFonts w:ascii="Calibri" w:hAnsi="Calibri"/>
          <w:color w:val="000000"/>
          <w:sz w:val="28"/>
          <w:szCs w:val="28"/>
          <w:lang w:val="en-US"/>
        </w:rPr>
        <w:t>cost</w:t>
      </w:r>
      <w:r w:rsidRPr="00050B73">
        <w:rPr>
          <w:rFonts w:ascii="Calibri" w:hAnsi="Calibri"/>
          <w:color w:val="000000"/>
          <w:sz w:val="28"/>
          <w:szCs w:val="28"/>
          <w:lang w:val="en-US"/>
        </w:rPr>
        <w:t xml:space="preserve"> = $</w:t>
      </w:r>
      <w:r>
        <w:rPr>
          <w:rFonts w:ascii="Calibri" w:hAnsi="Calibri"/>
          <w:color w:val="000000"/>
          <w:sz w:val="28"/>
          <w:szCs w:val="28"/>
          <w:lang w:val="en-US"/>
        </w:rPr>
        <w:t>cost</w:t>
      </w:r>
      <w:r w:rsidRPr="00050B73">
        <w:rPr>
          <w:rFonts w:ascii="Calibri" w:hAnsi="Calibri"/>
          <w:color w:val="000000"/>
          <w:sz w:val="28"/>
          <w:szCs w:val="28"/>
          <w:lang w:val="en-US"/>
        </w:rPr>
        <w:t xml:space="preserve"> </w:t>
      </w:r>
      <w:r w:rsidRPr="00962072">
        <w:rPr>
          <w:rFonts w:ascii="Calibri" w:hAnsi="Calibri"/>
          <w:color w:val="000000"/>
          <w:sz w:val="28"/>
          <w:szCs w:val="28"/>
          <w:lang w:val="en-US"/>
        </w:rPr>
        <w:t>WHER</w:t>
      </w:r>
      <w:r>
        <w:rPr>
          <w:rFonts w:ascii="Calibri" w:hAnsi="Calibri"/>
          <w:color w:val="000000"/>
          <w:sz w:val="28"/>
          <w:szCs w:val="28"/>
          <w:lang w:val="en-US"/>
        </w:rPr>
        <w:t>E</w:t>
      </w:r>
      <w:r w:rsidRPr="00050B73">
        <w:rPr>
          <w:rFonts w:ascii="Calibri" w:hAnsi="Calibri"/>
          <w:color w:val="000000"/>
          <w:sz w:val="28"/>
          <w:szCs w:val="28"/>
          <w:lang w:val="en-US"/>
        </w:rPr>
        <w:t xml:space="preserve"> @</w:t>
      </w:r>
      <w:r>
        <w:rPr>
          <w:rFonts w:ascii="Calibri" w:hAnsi="Calibri"/>
          <w:color w:val="000000"/>
          <w:sz w:val="28"/>
          <w:szCs w:val="28"/>
          <w:lang w:val="en-US"/>
        </w:rPr>
        <w:t>value</w:t>
      </w:r>
      <w:r w:rsidRPr="00050B73">
        <w:rPr>
          <w:rFonts w:ascii="Calibri" w:hAnsi="Calibri"/>
          <w:color w:val="000000"/>
          <w:sz w:val="28"/>
          <w:szCs w:val="28"/>
          <w:lang w:val="en-US"/>
        </w:rPr>
        <w:t xml:space="preserve"> </w:t>
      </w:r>
      <w:r>
        <w:rPr>
          <w:rFonts w:ascii="Calibri" w:hAnsi="Calibri"/>
          <w:color w:val="000000"/>
          <w:sz w:val="28"/>
          <w:szCs w:val="28"/>
          <w:lang w:val="en-US"/>
        </w:rPr>
        <w:t>IN</w:t>
      </w:r>
      <w:r w:rsidRPr="00050B73">
        <w:rPr>
          <w:rFonts w:ascii="Calibri" w:hAnsi="Calibri"/>
          <w:color w:val="000000"/>
          <w:sz w:val="28"/>
          <w:szCs w:val="28"/>
          <w:lang w:val="en-US"/>
        </w:rPr>
        <w:t xml:space="preserve"> ($</w:t>
      </w:r>
      <w:r>
        <w:rPr>
          <w:rFonts w:ascii="Calibri" w:hAnsi="Calibri"/>
          <w:color w:val="000000"/>
          <w:sz w:val="28"/>
          <w:szCs w:val="28"/>
          <w:lang w:val="en-US"/>
        </w:rPr>
        <w:t>value</w:t>
      </w:r>
      <w:r w:rsidRPr="00050B73">
        <w:rPr>
          <w:rFonts w:ascii="Calibri" w:hAnsi="Calibri"/>
          <w:color w:val="000000"/>
          <w:sz w:val="28"/>
          <w:szCs w:val="28"/>
          <w:lang w:val="en-US"/>
        </w:rPr>
        <w:t>1, $</w:t>
      </w:r>
      <w:r>
        <w:rPr>
          <w:rFonts w:ascii="Calibri" w:hAnsi="Calibri"/>
          <w:color w:val="000000"/>
          <w:sz w:val="28"/>
          <w:szCs w:val="28"/>
          <w:lang w:val="en-US"/>
        </w:rPr>
        <w:t>value</w:t>
      </w:r>
      <w:r w:rsidRPr="00050B73">
        <w:rPr>
          <w:rFonts w:ascii="Calibri" w:hAnsi="Calibri"/>
          <w:color w:val="000000"/>
          <w:sz w:val="28"/>
          <w:szCs w:val="28"/>
          <w:lang w:val="en-US"/>
        </w:rPr>
        <w:t>2</w:t>
      </w:r>
      <w:r w:rsidR="00050B73">
        <w:rPr>
          <w:rFonts w:ascii="Calibri" w:hAnsi="Calibri"/>
          <w:color w:val="000000"/>
          <w:sz w:val="28"/>
          <w:szCs w:val="28"/>
          <w:lang w:val="en-US"/>
        </w:rPr>
        <w:t>, …);</w:t>
      </w:r>
    </w:p>
    <w:p w14:paraId="6EA8863B" w14:textId="77777777" w:rsidR="00FD0FE5" w:rsidRDefault="00C96095">
      <w:pPr>
        <w:numPr>
          <w:ilvl w:val="1"/>
          <w:numId w:val="2"/>
        </w:numPr>
        <w:jc w:val="left"/>
      </w:pPr>
      <w:r>
        <w:rPr>
          <w:color w:val="000000"/>
          <w:sz w:val="28"/>
          <w:szCs w:val="28"/>
        </w:rPr>
        <w:t>Позволяющую пользователю вносить:</w:t>
      </w:r>
    </w:p>
    <w:p w14:paraId="324D78DA" w14:textId="7E24DBB1" w:rsidR="00BC397F" w:rsidRPr="008736C6" w:rsidRDefault="00C96095">
      <w:pPr>
        <w:numPr>
          <w:ilvl w:val="2"/>
          <w:numId w:val="2"/>
        </w:numPr>
        <w:ind w:left="1080"/>
        <w:jc w:val="left"/>
      </w:pPr>
      <w:r>
        <w:rPr>
          <w:color w:val="000000"/>
          <w:sz w:val="28"/>
          <w:szCs w:val="28"/>
        </w:rPr>
        <w:t>Одну</w:t>
      </w:r>
      <w:r w:rsidRPr="008736C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строку</w:t>
      </w:r>
      <w:r w:rsidRPr="008736C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</w:t>
      </w:r>
      <w:r w:rsidRPr="008736C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таблицу</w:t>
      </w:r>
      <w:r w:rsidR="00BC397F" w:rsidRPr="008736C6">
        <w:rPr>
          <w:color w:val="000000"/>
          <w:sz w:val="28"/>
          <w:szCs w:val="28"/>
        </w:rPr>
        <w:t xml:space="preserve">. </w:t>
      </w:r>
      <w:r w:rsidR="00BC397F">
        <w:rPr>
          <w:rFonts w:asciiTheme="minorHAnsi" w:hAnsiTheme="minorHAnsi"/>
          <w:color w:val="000000"/>
          <w:sz w:val="28"/>
          <w:szCs w:val="28"/>
        </w:rPr>
        <w:t>Пример</w:t>
      </w:r>
      <w:r w:rsidR="00BC397F" w:rsidRPr="008736C6">
        <w:rPr>
          <w:rFonts w:asciiTheme="minorHAnsi" w:hAnsiTheme="minorHAnsi"/>
          <w:color w:val="000000"/>
          <w:sz w:val="28"/>
          <w:szCs w:val="28"/>
        </w:rPr>
        <w:t>:</w:t>
      </w:r>
    </w:p>
    <w:p w14:paraId="52328556" w14:textId="737BE28D" w:rsidR="00FD0FE5" w:rsidRPr="00962072" w:rsidRDefault="00962072" w:rsidP="00BC397F">
      <w:pPr>
        <w:ind w:left="1080"/>
        <w:jc w:val="left"/>
        <w:rPr>
          <w:lang w:val="en-US"/>
        </w:rPr>
      </w:pPr>
      <w:r>
        <w:rPr>
          <w:color w:val="000000"/>
          <w:sz w:val="28"/>
          <w:szCs w:val="28"/>
          <w:lang w:val="en-US"/>
        </w:rPr>
        <w:t>INSERT INTO (id, value, cost) VALUES ($id, $value, $cost);</w:t>
      </w:r>
    </w:p>
    <w:p w14:paraId="7C09A0BD" w14:textId="718FAE6F" w:rsidR="00BC397F" w:rsidRPr="00BC397F" w:rsidRDefault="00C96095">
      <w:pPr>
        <w:numPr>
          <w:ilvl w:val="2"/>
          <w:numId w:val="2"/>
        </w:numPr>
        <w:ind w:left="1080"/>
        <w:jc w:val="left"/>
      </w:pPr>
      <w:r>
        <w:rPr>
          <w:color w:val="000000"/>
          <w:sz w:val="28"/>
          <w:szCs w:val="28"/>
        </w:rPr>
        <w:t>Одну</w:t>
      </w:r>
      <w:r w:rsidRPr="00BC397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строку</w:t>
      </w:r>
      <w:r w:rsidRPr="00BC397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</w:t>
      </w:r>
      <w:r w:rsidRPr="00BC397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несколько</w:t>
      </w:r>
      <w:r w:rsidRPr="00BC397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связанных</w:t>
      </w:r>
      <w:r w:rsidRPr="00BC397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таблиц</w:t>
      </w:r>
      <w:r w:rsidR="00BC397F">
        <w:rPr>
          <w:rFonts w:asciiTheme="minorHAnsi" w:hAnsiTheme="minorHAnsi"/>
          <w:color w:val="000000"/>
          <w:sz w:val="28"/>
          <w:szCs w:val="28"/>
        </w:rPr>
        <w:t>.</w:t>
      </w:r>
      <w:r w:rsidR="00BC397F" w:rsidRPr="00BC397F">
        <w:rPr>
          <w:rFonts w:asciiTheme="minorHAnsi" w:hAnsiTheme="minorHAnsi"/>
          <w:color w:val="000000"/>
          <w:sz w:val="28"/>
          <w:szCs w:val="28"/>
        </w:rPr>
        <w:t xml:space="preserve"> </w:t>
      </w:r>
      <w:r w:rsidR="00BC397F">
        <w:rPr>
          <w:rFonts w:asciiTheme="minorHAnsi" w:hAnsiTheme="minorHAnsi"/>
          <w:color w:val="000000"/>
          <w:sz w:val="28"/>
          <w:szCs w:val="28"/>
        </w:rPr>
        <w:t>Пример</w:t>
      </w:r>
      <w:r w:rsidR="00BC397F" w:rsidRPr="00BC397F">
        <w:rPr>
          <w:rFonts w:asciiTheme="minorHAnsi" w:hAnsiTheme="minorHAnsi"/>
          <w:color w:val="000000"/>
          <w:sz w:val="28"/>
          <w:szCs w:val="28"/>
        </w:rPr>
        <w:t>:</w:t>
      </w:r>
    </w:p>
    <w:p w14:paraId="0AB3B4A4" w14:textId="0344A8BA" w:rsidR="00050B73" w:rsidRPr="00050B73" w:rsidRDefault="00962072" w:rsidP="00BC397F">
      <w:pPr>
        <w:ind w:left="1080"/>
        <w:jc w:val="left"/>
        <w:rPr>
          <w:lang w:val="en-US"/>
        </w:rPr>
      </w:pPr>
      <w:r>
        <w:rPr>
          <w:color w:val="000000"/>
          <w:sz w:val="28"/>
          <w:szCs w:val="28"/>
          <w:lang w:val="en-US"/>
        </w:rPr>
        <w:t xml:space="preserve">INSERT INTO </w:t>
      </w:r>
      <w:r w:rsidR="00050B73">
        <w:rPr>
          <w:color w:val="000000"/>
          <w:sz w:val="28"/>
          <w:szCs w:val="28"/>
          <w:lang w:val="en-US"/>
        </w:rPr>
        <w:t>table</w:t>
      </w:r>
      <w:r>
        <w:rPr>
          <w:color w:val="000000"/>
          <w:sz w:val="28"/>
          <w:szCs w:val="28"/>
          <w:lang w:val="en-US"/>
        </w:rPr>
        <w:t>(id, value, cost) VALUES ($t_id, $value, $cost) RETURNING id</w:t>
      </w:r>
      <w:r w:rsidR="00050B73">
        <w:rPr>
          <w:color w:val="000000"/>
          <w:sz w:val="28"/>
          <w:szCs w:val="28"/>
          <w:lang w:val="en-US"/>
        </w:rPr>
        <w:t>;</w:t>
      </w:r>
    </w:p>
    <w:p w14:paraId="025338F5" w14:textId="77777777" w:rsidR="00050B73" w:rsidRDefault="00050B73" w:rsidP="00050B73">
      <w:pPr>
        <w:ind w:left="1080"/>
        <w:jc w:val="left"/>
        <w:rPr>
          <w:color w:val="000000"/>
          <w:sz w:val="28"/>
          <w:szCs w:val="28"/>
          <w:lang w:val="en-US"/>
        </w:rPr>
      </w:pPr>
    </w:p>
    <w:p w14:paraId="68819872" w14:textId="0817B422" w:rsidR="00BC397F" w:rsidRPr="00BC397F" w:rsidRDefault="00050B73" w:rsidP="00050B73">
      <w:pPr>
        <w:ind w:left="1080"/>
        <w:jc w:val="left"/>
        <w:rPr>
          <w:rFonts w:asciiTheme="minorHAnsi" w:hAnsiTheme="minorHAnsi"/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lastRenderedPageBreak/>
        <w:t>INSERT INTO list(id, t_id, count, price) VALUES ($l_id, t_id, $count, $price)</w:t>
      </w:r>
      <w:r w:rsidR="00BC397F">
        <w:rPr>
          <w:rFonts w:asciiTheme="minorHAnsi" w:hAnsiTheme="minorHAnsi"/>
          <w:color w:val="000000"/>
          <w:sz w:val="28"/>
          <w:szCs w:val="28"/>
          <w:lang w:val="en-US"/>
        </w:rPr>
        <w:t>;</w:t>
      </w:r>
    </w:p>
    <w:p w14:paraId="7732107A" w14:textId="3BB5C4A5" w:rsidR="00FD0FE5" w:rsidRPr="00BC397F" w:rsidRDefault="00050B73" w:rsidP="00050B73">
      <w:pPr>
        <w:ind w:left="1080"/>
        <w:jc w:val="left"/>
        <w:rPr>
          <w:rFonts w:asciiTheme="minorHAnsi" w:hAnsiTheme="minorHAnsi"/>
        </w:rPr>
      </w:pPr>
      <w:r>
        <w:rPr>
          <w:rFonts w:asciiTheme="minorHAnsi" w:hAnsiTheme="minorHAnsi"/>
          <w:color w:val="000000"/>
          <w:sz w:val="28"/>
          <w:szCs w:val="28"/>
        </w:rPr>
        <w:t>Здесь</w:t>
      </w:r>
      <w:r w:rsidRPr="00BC397F">
        <w:rPr>
          <w:rFonts w:asciiTheme="minorHAnsi" w:hAnsiTheme="minorHAnsi"/>
          <w:color w:val="000000"/>
          <w:sz w:val="28"/>
          <w:szCs w:val="28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</w:rPr>
        <w:t>значение</w:t>
      </w:r>
      <w:r w:rsidRPr="00BC397F">
        <w:rPr>
          <w:rFonts w:asciiTheme="minorHAnsi" w:hAnsiTheme="minorHAnsi"/>
          <w:color w:val="000000"/>
          <w:sz w:val="28"/>
          <w:szCs w:val="28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</w:rPr>
        <w:t>для</w:t>
      </w:r>
      <w:r w:rsidRPr="00BC397F">
        <w:rPr>
          <w:rFonts w:asciiTheme="minorHAnsi" w:hAnsiTheme="minorHAnsi"/>
          <w:color w:val="000000"/>
          <w:sz w:val="28"/>
          <w:szCs w:val="28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</w:rPr>
        <w:t>вставки</w:t>
      </w:r>
      <w:r w:rsidRPr="00BC397F">
        <w:rPr>
          <w:rFonts w:asciiTheme="minorHAnsi" w:hAnsiTheme="minorHAnsi"/>
          <w:color w:val="000000"/>
          <w:sz w:val="28"/>
          <w:szCs w:val="28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</w:rPr>
        <w:t>в</w:t>
      </w:r>
      <w:r w:rsidRPr="00BC397F">
        <w:rPr>
          <w:rFonts w:asciiTheme="minorHAnsi" w:hAnsiTheme="minorHAnsi"/>
          <w:color w:val="000000"/>
          <w:sz w:val="28"/>
          <w:szCs w:val="28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</w:rPr>
        <w:t>поле</w:t>
      </w:r>
      <w:r w:rsidRPr="00BC397F">
        <w:rPr>
          <w:rFonts w:asciiTheme="minorHAnsi" w:hAnsiTheme="minorHAnsi"/>
          <w:color w:val="000000"/>
          <w:sz w:val="28"/>
          <w:szCs w:val="28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  <w:lang w:val="en-US"/>
        </w:rPr>
        <w:t>list</w:t>
      </w:r>
      <w:r w:rsidRPr="00BC397F">
        <w:rPr>
          <w:rFonts w:asciiTheme="minorHAnsi" w:hAnsiTheme="minorHAnsi"/>
          <w:color w:val="000000"/>
          <w:sz w:val="28"/>
          <w:szCs w:val="28"/>
        </w:rPr>
        <w:t>.</w:t>
      </w:r>
      <w:r w:rsidRPr="00BC397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t</w:t>
      </w:r>
      <w:r w:rsidRPr="00BC397F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id</w:t>
      </w:r>
      <w:r w:rsidRPr="00BC397F">
        <w:rPr>
          <w:color w:val="000000"/>
          <w:sz w:val="28"/>
          <w:szCs w:val="28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</w:rPr>
        <w:t>получается</w:t>
      </w:r>
      <w:r w:rsidRPr="00BC397F">
        <w:rPr>
          <w:rFonts w:asciiTheme="minorHAnsi" w:hAnsiTheme="minorHAnsi"/>
          <w:color w:val="000000"/>
          <w:sz w:val="28"/>
          <w:szCs w:val="28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</w:rPr>
        <w:t>из</w:t>
      </w:r>
      <w:r w:rsidRPr="00BC397F">
        <w:rPr>
          <w:rFonts w:asciiTheme="minorHAnsi" w:hAnsiTheme="minorHAnsi"/>
          <w:color w:val="000000"/>
          <w:sz w:val="28"/>
          <w:szCs w:val="28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</w:rPr>
        <w:t>предыдущей</w:t>
      </w:r>
      <w:r w:rsidRPr="00BC397F">
        <w:rPr>
          <w:rFonts w:asciiTheme="minorHAnsi" w:hAnsiTheme="minorHAnsi"/>
          <w:color w:val="000000"/>
          <w:sz w:val="28"/>
          <w:szCs w:val="28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</w:rPr>
        <w:t>вставки</w:t>
      </w:r>
      <w:r w:rsidRPr="00BC397F">
        <w:rPr>
          <w:rFonts w:asciiTheme="minorHAnsi" w:hAnsiTheme="minorHAnsi"/>
          <w:color w:val="000000"/>
          <w:sz w:val="28"/>
          <w:szCs w:val="28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</w:rPr>
        <w:t>в</w:t>
      </w:r>
      <w:r w:rsidRPr="00BC397F">
        <w:rPr>
          <w:rFonts w:asciiTheme="minorHAnsi" w:hAnsiTheme="minorHAnsi"/>
          <w:color w:val="000000"/>
          <w:sz w:val="28"/>
          <w:szCs w:val="28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</w:rPr>
        <w:t>таблицу</w:t>
      </w:r>
      <w:r w:rsidRPr="00BC397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table</w:t>
      </w:r>
      <w:r w:rsidRPr="00BC397F">
        <w:rPr>
          <w:rFonts w:asciiTheme="minorHAnsi" w:hAnsiTheme="minorHAnsi"/>
          <w:color w:val="000000"/>
          <w:sz w:val="28"/>
          <w:szCs w:val="28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</w:rPr>
        <w:t>поле</w:t>
      </w:r>
      <w:r w:rsidRPr="00BC397F">
        <w:rPr>
          <w:rFonts w:asciiTheme="minorHAnsi" w:hAnsiTheme="minorHAnsi"/>
          <w:color w:val="000000"/>
          <w:sz w:val="28"/>
          <w:szCs w:val="28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  <w:lang w:val="en-US"/>
        </w:rPr>
        <w:t>id</w:t>
      </w:r>
      <w:r w:rsidRPr="00BC397F">
        <w:rPr>
          <w:rFonts w:asciiTheme="minorHAnsi" w:hAnsiTheme="minorHAnsi"/>
          <w:color w:val="000000"/>
          <w:sz w:val="28"/>
          <w:szCs w:val="28"/>
        </w:rPr>
        <w:t>.</w:t>
      </w:r>
      <w:r w:rsidRPr="00BC397F">
        <w:rPr>
          <w:color w:val="000000"/>
          <w:sz w:val="28"/>
          <w:szCs w:val="28"/>
        </w:rPr>
        <w:br/>
      </w:r>
    </w:p>
    <w:p w14:paraId="56AF0929" w14:textId="77777777" w:rsidR="00FD0FE5" w:rsidRDefault="00C96095">
      <w:pPr>
        <w:numPr>
          <w:ilvl w:val="1"/>
          <w:numId w:val="2"/>
        </w:numPr>
        <w:jc w:val="left"/>
      </w:pPr>
      <w:r>
        <w:rPr>
          <w:color w:val="000000"/>
          <w:sz w:val="28"/>
          <w:szCs w:val="28"/>
        </w:rPr>
        <w:t>Позволяющую пользователю вносить:</w:t>
      </w:r>
    </w:p>
    <w:p w14:paraId="13FF5904" w14:textId="03807E08" w:rsidR="00FD0FE5" w:rsidRDefault="00C96095">
      <w:pPr>
        <w:numPr>
          <w:ilvl w:val="2"/>
          <w:numId w:val="2"/>
        </w:numPr>
        <w:ind w:left="1080"/>
        <w:jc w:val="left"/>
      </w:pPr>
      <w:r>
        <w:rPr>
          <w:color w:val="000000"/>
          <w:sz w:val="28"/>
          <w:szCs w:val="28"/>
        </w:rPr>
        <w:t>Несколько строк в одну таблиц</w:t>
      </w:r>
      <w:r w:rsidR="00BC397F">
        <w:rPr>
          <w:rFonts w:asciiTheme="minorHAnsi" w:hAnsiTheme="minorHAnsi"/>
          <w:color w:val="000000"/>
          <w:sz w:val="28"/>
          <w:szCs w:val="28"/>
        </w:rPr>
        <w:t>.</w:t>
      </w:r>
    </w:p>
    <w:p w14:paraId="4606B03D" w14:textId="3169DDAF" w:rsidR="00FD0FE5" w:rsidRDefault="00BC397F">
      <w:pPr>
        <w:numPr>
          <w:ilvl w:val="2"/>
          <w:numId w:val="2"/>
        </w:numPr>
        <w:ind w:left="1080"/>
        <w:jc w:val="left"/>
      </w:pPr>
      <w:r>
        <w:rPr>
          <w:color w:val="000000"/>
          <w:sz w:val="28"/>
          <w:szCs w:val="28"/>
        </w:rPr>
        <w:t>Несколько</w:t>
      </w:r>
      <w:r>
        <w:rPr>
          <w:rFonts w:asciiTheme="minorHAnsi" w:hAnsiTheme="minorHAnsi"/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строк</w:t>
      </w:r>
      <w:r w:rsidR="00C96095">
        <w:rPr>
          <w:color w:val="000000"/>
          <w:sz w:val="28"/>
          <w:szCs w:val="28"/>
        </w:rPr>
        <w:t xml:space="preserve"> в несколько связанных таблиц</w:t>
      </w:r>
      <w:r>
        <w:rPr>
          <w:rFonts w:asciiTheme="minorHAnsi" w:hAnsiTheme="minorHAnsi"/>
          <w:color w:val="000000"/>
          <w:sz w:val="28"/>
          <w:szCs w:val="28"/>
        </w:rPr>
        <w:t xml:space="preserve"> </w:t>
      </w:r>
      <w:r w:rsidRPr="00BC397F">
        <w:rPr>
          <w:rFonts w:ascii="Calibri" w:hAnsi="Calibri"/>
          <w:color w:val="000000"/>
          <w:sz w:val="28"/>
          <w:szCs w:val="28"/>
        </w:rPr>
        <w:t xml:space="preserve">– </w:t>
      </w:r>
      <w:r w:rsidRPr="00BC397F">
        <w:rPr>
          <w:rFonts w:ascii="Calibri" w:hAnsi="Calibri"/>
          <w:i/>
          <w:iCs/>
          <w:color w:val="000000"/>
          <w:sz w:val="28"/>
          <w:szCs w:val="28"/>
        </w:rPr>
        <w:t>задание повышенной сложности</w:t>
      </w:r>
      <w:r w:rsidR="00C96095">
        <w:rPr>
          <w:color w:val="000000"/>
          <w:sz w:val="28"/>
          <w:szCs w:val="28"/>
        </w:rPr>
        <w:t>.</w:t>
      </w:r>
    </w:p>
    <w:p w14:paraId="09A4006F" w14:textId="77777777" w:rsidR="00FD0FE5" w:rsidRDefault="00C96095">
      <w:pPr>
        <w:numPr>
          <w:ilvl w:val="1"/>
          <w:numId w:val="2"/>
        </w:numPr>
        <w:jc w:val="left"/>
      </w:pPr>
      <w:r>
        <w:rPr>
          <w:color w:val="000000"/>
          <w:sz w:val="28"/>
          <w:szCs w:val="28"/>
        </w:rPr>
        <w:t>Факт успешного или не успешное подключения к БД, выполнения запроса в БД должен записываться в соответствующий поток вывода stdout / stderr, при этом текст ошибки должен быть дружественный пользователю — скрывающий детали реализации (типичные ошибки фреймворка, ошибки от БД).</w:t>
      </w:r>
    </w:p>
    <w:p w14:paraId="73B167DB" w14:textId="77777777" w:rsidR="00FD0FE5" w:rsidRDefault="00C96095">
      <w:pPr>
        <w:numPr>
          <w:ilvl w:val="1"/>
          <w:numId w:val="2"/>
        </w:numPr>
        <w:jc w:val="left"/>
      </w:pPr>
      <w:r>
        <w:rPr>
          <w:color w:val="000000"/>
          <w:sz w:val="28"/>
          <w:szCs w:val="28"/>
        </w:rPr>
        <w:t>Логин и пароль необходимый для подключения к БД получаем от пользователя.</w:t>
      </w:r>
    </w:p>
    <w:p w14:paraId="77EA2BF9" w14:textId="3D37B89C" w:rsidR="00FD0FE5" w:rsidRDefault="00C96095">
      <w:pPr>
        <w:numPr>
          <w:ilvl w:val="1"/>
          <w:numId w:val="2"/>
        </w:numPr>
        <w:jc w:val="left"/>
      </w:pPr>
      <w:r>
        <w:rPr>
          <w:color w:val="000000"/>
          <w:sz w:val="28"/>
          <w:szCs w:val="28"/>
        </w:rPr>
        <w:t xml:space="preserve">Приложению через переменную среды окружения, дополнительно можно передать путь к файлу, куда будут дублироваться логи, в чистом виде </w:t>
      </w:r>
      <w:r w:rsidR="00BC397F">
        <w:rPr>
          <w:color w:val="000000"/>
          <w:sz w:val="28"/>
          <w:szCs w:val="28"/>
        </w:rPr>
        <w:t>без дополнительной обработки</w:t>
      </w:r>
      <w:r>
        <w:rPr>
          <w:color w:val="000000"/>
          <w:sz w:val="28"/>
          <w:szCs w:val="28"/>
        </w:rPr>
        <w:t xml:space="preserve"> для пользователя.</w:t>
      </w:r>
    </w:p>
    <w:p w14:paraId="6DA5F38E" w14:textId="1DB2185C" w:rsidR="00FD0FE5" w:rsidRPr="00BC397F" w:rsidRDefault="00C96095">
      <w:pPr>
        <w:numPr>
          <w:ilvl w:val="1"/>
          <w:numId w:val="2"/>
        </w:numPr>
        <w:jc w:val="left"/>
      </w:pPr>
      <w:r>
        <w:rPr>
          <w:color w:val="000000"/>
          <w:sz w:val="28"/>
          <w:szCs w:val="28"/>
        </w:rPr>
        <w:t>Написать Dockerfile который упаковывает скомпилированное / интерпретируемое приложение и все необходимые для его работы зависимости, в том числе файл конфига.</w:t>
      </w:r>
    </w:p>
    <w:p w14:paraId="545D332C" w14:textId="7A4409A6" w:rsidR="00BC397F" w:rsidRDefault="00BC397F">
      <w:pPr>
        <w:numPr>
          <w:ilvl w:val="1"/>
          <w:numId w:val="2"/>
        </w:numPr>
        <w:jc w:val="left"/>
      </w:pPr>
      <w:r>
        <w:rPr>
          <w:rFonts w:asciiTheme="minorHAnsi" w:hAnsiTheme="minorHAnsi"/>
          <w:color w:val="000000"/>
          <w:sz w:val="28"/>
          <w:szCs w:val="28"/>
        </w:rPr>
        <w:t xml:space="preserve">Приложение должно выполняться в одной сети </w:t>
      </w:r>
      <w:r w:rsidR="00957FF0">
        <w:rPr>
          <w:rFonts w:asciiTheme="minorHAnsi" w:hAnsiTheme="minorHAnsi"/>
          <w:color w:val="000000"/>
          <w:sz w:val="28"/>
          <w:szCs w:val="28"/>
          <w:lang w:val="en-US"/>
        </w:rPr>
        <w:t>D</w:t>
      </w:r>
      <w:r>
        <w:rPr>
          <w:rFonts w:asciiTheme="minorHAnsi" w:hAnsiTheme="minorHAnsi"/>
          <w:color w:val="000000"/>
          <w:sz w:val="28"/>
          <w:szCs w:val="28"/>
          <w:lang w:val="en-US"/>
        </w:rPr>
        <w:t>ocker</w:t>
      </w:r>
      <w:r w:rsidRPr="00BC397F">
        <w:rPr>
          <w:rFonts w:asciiTheme="minorHAnsi" w:hAnsiTheme="minorHAnsi"/>
          <w:color w:val="000000"/>
          <w:sz w:val="28"/>
          <w:szCs w:val="28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</w:rPr>
        <w:t>с образом СУБД, но поддерживать интерактивный режим для работы пользователя.</w:t>
      </w:r>
    </w:p>
    <w:p w14:paraId="7174DFD3" w14:textId="77777777" w:rsidR="00FD0FE5" w:rsidRDefault="00C96095">
      <w:pPr>
        <w:numPr>
          <w:ilvl w:val="1"/>
          <w:numId w:val="2"/>
        </w:numPr>
        <w:jc w:val="left"/>
      </w:pPr>
      <w:r>
        <w:rPr>
          <w:color w:val="000000"/>
          <w:sz w:val="28"/>
          <w:szCs w:val="28"/>
        </w:rPr>
        <w:t xml:space="preserve">Написать Env файл для Docker содержащий работающие примеры значений переменных среды (пункт </w:t>
      </w:r>
      <w:r w:rsidRPr="00962072">
        <w:rPr>
          <w:color w:val="000000"/>
          <w:sz w:val="28"/>
          <w:szCs w:val="28"/>
        </w:rPr>
        <w:t>6.7</w:t>
      </w:r>
      <w:r>
        <w:rPr>
          <w:color w:val="000000"/>
          <w:sz w:val="28"/>
          <w:szCs w:val="28"/>
        </w:rPr>
        <w:t>) для демонстрации.</w:t>
      </w:r>
    </w:p>
    <w:p w14:paraId="2BBB8635" w14:textId="1E30733C" w:rsidR="00FD0FE5" w:rsidRDefault="00C96095">
      <w:pPr>
        <w:numPr>
          <w:ilvl w:val="1"/>
          <w:numId w:val="2"/>
        </w:numPr>
        <w:jc w:val="left"/>
      </w:pPr>
      <w:r>
        <w:rPr>
          <w:color w:val="000000"/>
          <w:sz w:val="28"/>
          <w:szCs w:val="28"/>
        </w:rPr>
        <w:t>Собрать тегированный образ Docker на основе Dockerfile файла.</w:t>
      </w:r>
    </w:p>
    <w:p w14:paraId="5418701A" w14:textId="77F1BEA6" w:rsidR="00FD0FE5" w:rsidRDefault="00C96095">
      <w:pPr>
        <w:numPr>
          <w:ilvl w:val="1"/>
          <w:numId w:val="2"/>
        </w:numPr>
        <w:jc w:val="left"/>
      </w:pPr>
      <w:r>
        <w:rPr>
          <w:color w:val="000000"/>
          <w:sz w:val="28"/>
          <w:szCs w:val="28"/>
        </w:rPr>
        <w:t xml:space="preserve">Подключить собранный образ в </w:t>
      </w:r>
      <w:r w:rsidRPr="00E2229D">
        <w:rPr>
          <w:color w:val="000000"/>
          <w:sz w:val="28"/>
          <w:szCs w:val="28"/>
          <w:lang w:val="en-US"/>
        </w:rPr>
        <w:t>Docker</w:t>
      </w:r>
      <w:r>
        <w:rPr>
          <w:color w:val="000000"/>
          <w:sz w:val="28"/>
          <w:szCs w:val="28"/>
        </w:rPr>
        <w:t xml:space="preserve"> </w:t>
      </w:r>
      <w:r w:rsidRPr="00E2229D">
        <w:rPr>
          <w:color w:val="000000"/>
          <w:sz w:val="28"/>
          <w:szCs w:val="28"/>
          <w:lang w:val="en-US"/>
        </w:rPr>
        <w:t>Compose</w:t>
      </w:r>
      <w:r>
        <w:rPr>
          <w:color w:val="000000"/>
          <w:sz w:val="28"/>
          <w:szCs w:val="28"/>
        </w:rPr>
        <w:t xml:space="preserve"> с </w:t>
      </w:r>
      <w:r w:rsidRPr="00E2229D">
        <w:rPr>
          <w:color w:val="000000"/>
          <w:sz w:val="28"/>
          <w:szCs w:val="28"/>
          <w:lang w:val="en-US"/>
        </w:rPr>
        <w:t>Postgresql</w:t>
      </w:r>
      <w:r>
        <w:rPr>
          <w:color w:val="000000"/>
          <w:sz w:val="28"/>
          <w:szCs w:val="28"/>
        </w:rPr>
        <w:t xml:space="preserve"> </w:t>
      </w:r>
      <w:r w:rsidRPr="00E2229D">
        <w:rPr>
          <w:color w:val="000000"/>
          <w:sz w:val="28"/>
          <w:szCs w:val="28"/>
          <w:lang w:val="en-US"/>
        </w:rPr>
        <w:t>Docker</w:t>
      </w:r>
      <w:r>
        <w:rPr>
          <w:color w:val="000000"/>
          <w:sz w:val="28"/>
          <w:szCs w:val="28"/>
        </w:rPr>
        <w:t xml:space="preserve"> образом</w:t>
      </w:r>
      <w:r w:rsidR="00957FF0">
        <w:rPr>
          <w:rFonts w:asciiTheme="minorHAnsi" w:hAnsiTheme="minorHAnsi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передав параметром путь до Env файла.</w:t>
      </w:r>
    </w:p>
    <w:p w14:paraId="48916EE9" w14:textId="656721CC" w:rsidR="00FD0FE5" w:rsidRDefault="00C96095">
      <w:pPr>
        <w:numPr>
          <w:ilvl w:val="0"/>
          <w:numId w:val="2"/>
        </w:numPr>
        <w:ind w:left="1080"/>
        <w:jc w:val="left"/>
      </w:pPr>
      <w:r>
        <w:rPr>
          <w:sz w:val="28"/>
          <w:szCs w:val="28"/>
        </w:rPr>
        <w:t xml:space="preserve">При реализации программы обеспечить безопасную передачу </w:t>
      </w:r>
      <w:r w:rsidR="00957FF0">
        <w:rPr>
          <w:rFonts w:asciiTheme="minorHAnsi" w:hAnsiTheme="minorHAnsi"/>
          <w:sz w:val="28"/>
          <w:szCs w:val="28"/>
        </w:rPr>
        <w:t xml:space="preserve">параметров и название колонок </w:t>
      </w:r>
      <w:r>
        <w:rPr>
          <w:sz w:val="28"/>
          <w:szCs w:val="28"/>
        </w:rPr>
        <w:t>в</w:t>
      </w:r>
      <w:r w:rsidR="00957FF0">
        <w:rPr>
          <w:rFonts w:asciiTheme="minorHAnsi" w:hAnsiTheme="minorHAnsi"/>
          <w:sz w:val="28"/>
          <w:szCs w:val="28"/>
        </w:rPr>
        <w:t xml:space="preserve"> </w:t>
      </w:r>
      <w:r w:rsidR="00957FF0">
        <w:rPr>
          <w:rFonts w:asciiTheme="minorHAnsi" w:hAnsiTheme="minorHAnsi"/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запросы. Особенно</w:t>
      </w:r>
      <w:r w:rsidR="00957FF0" w:rsidRPr="00957FF0">
        <w:rPr>
          <w:sz w:val="28"/>
          <w:szCs w:val="28"/>
        </w:rPr>
        <w:t xml:space="preserve"> </w:t>
      </w:r>
      <w:r w:rsidR="00957FF0">
        <w:rPr>
          <w:rFonts w:asciiTheme="minorHAnsi" w:hAnsiTheme="minorHAnsi"/>
          <w:sz w:val="28"/>
          <w:szCs w:val="28"/>
        </w:rPr>
        <w:t>требуется</w:t>
      </w:r>
      <w:r>
        <w:rPr>
          <w:sz w:val="28"/>
          <w:szCs w:val="28"/>
        </w:rPr>
        <w:t xml:space="preserve"> обратить внимание на безопасность передачи в</w:t>
      </w:r>
      <w:r w:rsidR="00957FF0">
        <w:rPr>
          <w:rFonts w:asciiTheme="minorHAnsi" w:hAnsiTheme="minorHAnsi"/>
          <w:sz w:val="28"/>
          <w:szCs w:val="28"/>
        </w:rPr>
        <w:t xml:space="preserve"> </w:t>
      </w:r>
      <w:r w:rsidR="00957FF0">
        <w:rPr>
          <w:rFonts w:asciiTheme="minorHAnsi" w:hAnsiTheme="minorHAnsi"/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запрос</w:t>
      </w:r>
      <w:r w:rsidR="00957FF0">
        <w:rPr>
          <w:rFonts w:asciiTheme="minorHAnsi" w:hAnsiTheme="minorHAnsi"/>
          <w:sz w:val="28"/>
          <w:szCs w:val="28"/>
        </w:rPr>
        <w:t>ы названия колок и групп однородных данных для фильтрации или вставки</w:t>
      </w:r>
      <w:r>
        <w:rPr>
          <w:sz w:val="28"/>
          <w:szCs w:val="28"/>
        </w:rPr>
        <w:t>.</w:t>
      </w:r>
    </w:p>
    <w:p w14:paraId="0E58B5D7" w14:textId="77777777" w:rsidR="00FD0FE5" w:rsidRDefault="00FD0FE5">
      <w:pPr>
        <w:ind w:left="2160"/>
        <w:jc w:val="left"/>
      </w:pPr>
    </w:p>
    <w:p w14:paraId="7C44C0BC" w14:textId="77777777" w:rsidR="00FD0FE5" w:rsidRDefault="00FD0FE5">
      <w:pPr>
        <w:jc w:val="left"/>
        <w:rPr>
          <w:color w:val="000000"/>
        </w:rPr>
      </w:pPr>
    </w:p>
    <w:p w14:paraId="74A2DF02" w14:textId="77777777" w:rsidR="00FD0FE5" w:rsidRDefault="00C96095">
      <w:pPr>
        <w:pStyle w:val="1"/>
        <w:numPr>
          <w:ilvl w:val="0"/>
          <w:numId w:val="1"/>
        </w:numPr>
      </w:pPr>
      <w:r>
        <w:t>Требования для сдачи приложения:</w:t>
      </w:r>
    </w:p>
    <w:p w14:paraId="27525387" w14:textId="408873BD" w:rsidR="00FD0FE5" w:rsidRDefault="00C96095">
      <w:pPr>
        <w:pStyle w:val="a4"/>
        <w:numPr>
          <w:ilvl w:val="0"/>
          <w:numId w:val="3"/>
        </w:numPr>
        <w:jc w:val="left"/>
      </w:pPr>
      <w:r>
        <w:rPr>
          <w:sz w:val="28"/>
          <w:szCs w:val="28"/>
        </w:rPr>
        <w:t>Расположить</w:t>
      </w:r>
      <w:r w:rsidRPr="0096207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962072">
        <w:rPr>
          <w:sz w:val="28"/>
          <w:szCs w:val="28"/>
        </w:rPr>
        <w:t>-</w:t>
      </w:r>
      <w:r>
        <w:rPr>
          <w:sz w:val="28"/>
          <w:szCs w:val="28"/>
        </w:rPr>
        <w:t xml:space="preserve">скрипты, код для заполнения БД, исходный код программы, </w:t>
      </w:r>
      <w:r>
        <w:rPr>
          <w:sz w:val="28"/>
          <w:szCs w:val="28"/>
          <w:lang w:val="en-US"/>
        </w:rPr>
        <w:t>Dockerfile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Env</w:t>
      </w:r>
      <w:r>
        <w:rPr>
          <w:sz w:val="28"/>
          <w:szCs w:val="28"/>
        </w:rPr>
        <w:t xml:space="preserve"> файл, </w:t>
      </w:r>
      <w:r>
        <w:rPr>
          <w:sz w:val="28"/>
          <w:szCs w:val="28"/>
          <w:lang w:val="en-US"/>
        </w:rPr>
        <w:t>Docker</w:t>
      </w:r>
      <w:r w:rsidRPr="0096207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compose</w:t>
      </w:r>
      <w:r>
        <w:rPr>
          <w:sz w:val="28"/>
          <w:szCs w:val="28"/>
        </w:rPr>
        <w:t xml:space="preserve"> файл в отдельный публичный репозиторий или в отдельную ветку предыдущего репозитория</w:t>
      </w:r>
      <w:r w:rsidRPr="00962072">
        <w:rPr>
          <w:sz w:val="28"/>
          <w:szCs w:val="28"/>
        </w:rPr>
        <w:t>.</w:t>
      </w:r>
    </w:p>
    <w:p w14:paraId="1C5B2901" w14:textId="77777777" w:rsidR="00FD0FE5" w:rsidRDefault="00C96095">
      <w:pPr>
        <w:pStyle w:val="a4"/>
        <w:numPr>
          <w:ilvl w:val="0"/>
          <w:numId w:val="3"/>
        </w:numPr>
        <w:jc w:val="left"/>
      </w:pPr>
      <w:r>
        <w:rPr>
          <w:sz w:val="28"/>
          <w:szCs w:val="28"/>
        </w:rPr>
        <w:t>Продемонстрировать работу приложения пункты 6.1-6.4</w:t>
      </w:r>
    </w:p>
    <w:p w14:paraId="7040BF5C" w14:textId="77777777" w:rsidR="00FD0FE5" w:rsidRDefault="00C96095">
      <w:pPr>
        <w:pStyle w:val="a4"/>
        <w:numPr>
          <w:ilvl w:val="0"/>
          <w:numId w:val="3"/>
        </w:numPr>
        <w:jc w:val="left"/>
      </w:pPr>
      <w:r>
        <w:rPr>
          <w:sz w:val="28"/>
          <w:szCs w:val="28"/>
        </w:rPr>
        <w:lastRenderedPageBreak/>
        <w:t>Ответить на вопросы преподавателя.</w:t>
      </w:r>
    </w:p>
    <w:p w14:paraId="7EFA2EDE" w14:textId="77777777" w:rsidR="00C96095" w:rsidRDefault="00C96095">
      <w:pPr>
        <w:pStyle w:val="a4"/>
        <w:ind w:left="720"/>
        <w:jc w:val="left"/>
      </w:pPr>
    </w:p>
    <w:sectPr w:rsidR="00C96095">
      <w:type w:val="continuous"/>
      <w:pgSz w:w="11906" w:h="16838"/>
      <w:pgMar w:top="1134" w:right="1134" w:bottom="1134" w:left="1134" w:header="720" w:footer="72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2941D" w14:textId="77777777" w:rsidR="004F7CC8" w:rsidRDefault="004F7CC8">
      <w:r>
        <w:separator/>
      </w:r>
    </w:p>
  </w:endnote>
  <w:endnote w:type="continuationSeparator" w:id="0">
    <w:p w14:paraId="7CB096DF" w14:textId="77777777" w:rsidR="004F7CC8" w:rsidRDefault="004F7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06977" w14:textId="77777777" w:rsidR="004F7CC8" w:rsidRDefault="004F7CC8">
      <w:r>
        <w:rPr>
          <w:rFonts w:eastAsiaTheme="minorEastAsia" w:cstheme="minorBidi"/>
          <w:kern w:val="0"/>
          <w:lang w:eastAsia="ru-RU" w:bidi="ar-SA"/>
        </w:rPr>
        <w:separator/>
      </w:r>
    </w:p>
  </w:footnote>
  <w:footnote w:type="continuationSeparator" w:id="0">
    <w:p w14:paraId="36FF99CD" w14:textId="77777777" w:rsidR="004F7CC8" w:rsidRDefault="004F7C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sz w:val="28"/>
      </w:r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defaultTabStop w:val="709"/>
  <w:autoHyphenation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72"/>
    <w:rsid w:val="00050B73"/>
    <w:rsid w:val="004F7CC8"/>
    <w:rsid w:val="008736C6"/>
    <w:rsid w:val="00957FF0"/>
    <w:rsid w:val="00962072"/>
    <w:rsid w:val="00BC397F"/>
    <w:rsid w:val="00C96095"/>
    <w:rsid w:val="00D51BB4"/>
    <w:rsid w:val="00DE2785"/>
    <w:rsid w:val="00E2229D"/>
    <w:rsid w:val="00FD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B5BD5E"/>
  <w14:defaultImageDpi w14:val="0"/>
  <w15:docId w15:val="{240BE5F1-3CC7-48D5-B105-7EA4E030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autoSpaceDE w:val="0"/>
      <w:autoSpaceDN w:val="0"/>
      <w:adjustRightInd w:val="0"/>
      <w:spacing w:after="0" w:line="240" w:lineRule="auto"/>
      <w:jc w:val="center"/>
    </w:pPr>
    <w:rPr>
      <w:rFonts w:ascii="Liberation Serif" w:eastAsia="Times New Roman" w:hAnsi="Liberation Serif" w:cs="Lucida Sans"/>
      <w:kern w:val="1"/>
      <w:sz w:val="24"/>
      <w:szCs w:val="24"/>
      <w:lang w:eastAsia="zh-CN" w:bidi="hi-IN"/>
    </w:rPr>
  </w:style>
  <w:style w:type="paragraph" w:styleId="1">
    <w:name w:val="heading 1"/>
    <w:basedOn w:val="3f3f3f3f3f3f3f3f3f"/>
    <w:link w:val="10"/>
    <w:uiPriority w:val="99"/>
    <w:qFormat/>
    <w:pPr>
      <w:outlineLvl w:val="0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="Mangal"/>
      <w:b/>
      <w:bCs/>
      <w:kern w:val="32"/>
      <w:sz w:val="32"/>
      <w:szCs w:val="29"/>
      <w:lang w:eastAsia="zh-CN" w:bidi="hi-IN"/>
    </w:rPr>
  </w:style>
  <w:style w:type="character" w:customStyle="1" w:styleId="3f3f3f3f3f3f3f3f3f3f3f3f3f3f3f">
    <w:name w:val="С3fи3fм3fв3fо3fл3f н3fу3fм3fе3fр3fа3fц3fи3fи3f"/>
    <w:uiPriority w:val="99"/>
  </w:style>
  <w:style w:type="character" w:customStyle="1" w:styleId="3f3f3f3f3f3f3f3f3f3f3f3f3f">
    <w:name w:val="И3fс3fх3fо3fд3fн3fы3fй3f т3fе3fк3fс3fт3f"/>
    <w:uiPriority w:val="99"/>
    <w:rPr>
      <w:rFonts w:ascii="Liberation Mono" w:eastAsia="NSimSun" w:hAnsi="Liberation Mono" w:cs="Liberation Mono"/>
    </w:rPr>
  </w:style>
  <w:style w:type="character" w:styleId="a3">
    <w:name w:val="Hyperlink"/>
    <w:basedOn w:val="a0"/>
    <w:uiPriority w:val="99"/>
    <w:rPr>
      <w:color w:val="000080"/>
      <w:u w:val="single"/>
    </w:rPr>
  </w:style>
  <w:style w:type="character" w:customStyle="1" w:styleId="ListLabel1">
    <w:name w:val="ListLabel 1"/>
    <w:uiPriority w:val="99"/>
  </w:style>
  <w:style w:type="character" w:customStyle="1" w:styleId="ListLabel2">
    <w:name w:val="ListLabel 2"/>
    <w:uiPriority w:val="99"/>
  </w:style>
  <w:style w:type="character" w:customStyle="1" w:styleId="ListLabel3">
    <w:name w:val="ListLabel 3"/>
    <w:uiPriority w:val="99"/>
  </w:style>
  <w:style w:type="character" w:customStyle="1" w:styleId="ListLabel4">
    <w:name w:val="ListLabel 4"/>
    <w:uiPriority w:val="99"/>
  </w:style>
  <w:style w:type="character" w:customStyle="1" w:styleId="ListLabel5">
    <w:name w:val="ListLabel 5"/>
    <w:uiPriority w:val="99"/>
  </w:style>
  <w:style w:type="character" w:customStyle="1" w:styleId="ListLabel6">
    <w:name w:val="ListLabel 6"/>
    <w:uiPriority w:val="99"/>
  </w:style>
  <w:style w:type="character" w:customStyle="1" w:styleId="ListLabel7">
    <w:name w:val="ListLabel 7"/>
    <w:uiPriority w:val="99"/>
  </w:style>
  <w:style w:type="character" w:customStyle="1" w:styleId="ListLabel8">
    <w:name w:val="ListLabel 8"/>
    <w:uiPriority w:val="99"/>
  </w:style>
  <w:style w:type="character" w:customStyle="1" w:styleId="ListLabel9">
    <w:name w:val="ListLabel 9"/>
    <w:uiPriority w:val="99"/>
  </w:style>
  <w:style w:type="character" w:customStyle="1" w:styleId="ListLabel10">
    <w:name w:val="ListLabel 10"/>
    <w:uiPriority w:val="99"/>
  </w:style>
  <w:style w:type="character" w:customStyle="1" w:styleId="ListLabel11">
    <w:name w:val="ListLabel 11"/>
    <w:uiPriority w:val="99"/>
  </w:style>
  <w:style w:type="character" w:customStyle="1" w:styleId="ListLabel12">
    <w:name w:val="ListLabel 12"/>
    <w:uiPriority w:val="99"/>
  </w:style>
  <w:style w:type="character" w:customStyle="1" w:styleId="ListLabel13">
    <w:name w:val="ListLabel 13"/>
    <w:uiPriority w:val="99"/>
  </w:style>
  <w:style w:type="character" w:customStyle="1" w:styleId="ListLabel14">
    <w:name w:val="ListLabel 14"/>
    <w:uiPriority w:val="99"/>
  </w:style>
  <w:style w:type="character" w:customStyle="1" w:styleId="ListLabel15">
    <w:name w:val="ListLabel 15"/>
    <w:uiPriority w:val="99"/>
  </w:style>
  <w:style w:type="character" w:customStyle="1" w:styleId="ListLabel16">
    <w:name w:val="ListLabel 16"/>
    <w:uiPriority w:val="99"/>
  </w:style>
  <w:style w:type="character" w:customStyle="1" w:styleId="ListLabel17">
    <w:name w:val="ListLabel 17"/>
    <w:uiPriority w:val="99"/>
  </w:style>
  <w:style w:type="character" w:customStyle="1" w:styleId="ListLabel18">
    <w:name w:val="ListLabel 18"/>
    <w:uiPriority w:val="99"/>
  </w:style>
  <w:style w:type="character" w:customStyle="1" w:styleId="ListLabel19">
    <w:name w:val="ListLabel 19"/>
    <w:uiPriority w:val="99"/>
  </w:style>
  <w:style w:type="character" w:customStyle="1" w:styleId="ListLabel20">
    <w:name w:val="ListLabel 20"/>
    <w:uiPriority w:val="99"/>
  </w:style>
  <w:style w:type="character" w:customStyle="1" w:styleId="ListLabel21">
    <w:name w:val="ListLabel 21"/>
    <w:uiPriority w:val="99"/>
  </w:style>
  <w:style w:type="character" w:customStyle="1" w:styleId="ListLabel22">
    <w:name w:val="ListLabel 22"/>
    <w:uiPriority w:val="99"/>
  </w:style>
  <w:style w:type="character" w:customStyle="1" w:styleId="ListLabel23">
    <w:name w:val="ListLabel 23"/>
    <w:uiPriority w:val="99"/>
  </w:style>
  <w:style w:type="character" w:customStyle="1" w:styleId="ListLabel24">
    <w:name w:val="ListLabel 24"/>
    <w:uiPriority w:val="99"/>
  </w:style>
  <w:style w:type="character" w:customStyle="1" w:styleId="ListLabel25">
    <w:name w:val="ListLabel 25"/>
    <w:uiPriority w:val="99"/>
  </w:style>
  <w:style w:type="character" w:customStyle="1" w:styleId="ListLabel26">
    <w:name w:val="ListLabel 26"/>
    <w:uiPriority w:val="99"/>
  </w:style>
  <w:style w:type="character" w:customStyle="1" w:styleId="ListLabel27">
    <w:name w:val="ListLabel 27"/>
    <w:uiPriority w:val="99"/>
  </w:style>
  <w:style w:type="character" w:customStyle="1" w:styleId="ListLabel28">
    <w:name w:val="ListLabel 28"/>
    <w:uiPriority w:val="99"/>
  </w:style>
  <w:style w:type="character" w:customStyle="1" w:styleId="ListLabel29">
    <w:name w:val="ListLabel 29"/>
    <w:uiPriority w:val="99"/>
  </w:style>
  <w:style w:type="character" w:customStyle="1" w:styleId="ListLabel30">
    <w:name w:val="ListLabel 30"/>
    <w:uiPriority w:val="99"/>
  </w:style>
  <w:style w:type="character" w:customStyle="1" w:styleId="ListLabel31">
    <w:name w:val="ListLabel 31"/>
    <w:uiPriority w:val="99"/>
  </w:style>
  <w:style w:type="character" w:customStyle="1" w:styleId="ListLabel32">
    <w:name w:val="ListLabel 32"/>
    <w:uiPriority w:val="99"/>
  </w:style>
  <w:style w:type="character" w:customStyle="1" w:styleId="ListLabel33">
    <w:name w:val="ListLabel 33"/>
    <w:uiPriority w:val="99"/>
  </w:style>
  <w:style w:type="character" w:customStyle="1" w:styleId="ListLabel34">
    <w:name w:val="ListLabel 34"/>
    <w:uiPriority w:val="99"/>
  </w:style>
  <w:style w:type="character" w:customStyle="1" w:styleId="ListLabel35">
    <w:name w:val="ListLabel 35"/>
    <w:uiPriority w:val="99"/>
  </w:style>
  <w:style w:type="character" w:customStyle="1" w:styleId="ListLabel36">
    <w:name w:val="ListLabel 36"/>
    <w:uiPriority w:val="99"/>
  </w:style>
  <w:style w:type="character" w:customStyle="1" w:styleId="ListLabel37">
    <w:name w:val="ListLabel 37"/>
    <w:uiPriority w:val="99"/>
  </w:style>
  <w:style w:type="character" w:customStyle="1" w:styleId="ListLabel38">
    <w:name w:val="ListLabel 38"/>
    <w:uiPriority w:val="99"/>
  </w:style>
  <w:style w:type="character" w:customStyle="1" w:styleId="ListLabel39">
    <w:name w:val="ListLabel 39"/>
    <w:uiPriority w:val="99"/>
  </w:style>
  <w:style w:type="character" w:customStyle="1" w:styleId="ListLabel40">
    <w:name w:val="ListLabel 40"/>
    <w:uiPriority w:val="99"/>
  </w:style>
  <w:style w:type="character" w:customStyle="1" w:styleId="ListLabel41">
    <w:name w:val="ListLabel 41"/>
    <w:uiPriority w:val="99"/>
  </w:style>
  <w:style w:type="character" w:customStyle="1" w:styleId="ListLabel42">
    <w:name w:val="ListLabel 42"/>
    <w:uiPriority w:val="99"/>
  </w:style>
  <w:style w:type="character" w:customStyle="1" w:styleId="ListLabel43">
    <w:name w:val="ListLabel 43"/>
    <w:uiPriority w:val="99"/>
  </w:style>
  <w:style w:type="character" w:customStyle="1" w:styleId="ListLabel44">
    <w:name w:val="ListLabel 44"/>
    <w:uiPriority w:val="99"/>
  </w:style>
  <w:style w:type="character" w:customStyle="1" w:styleId="ListLabel45">
    <w:name w:val="ListLabel 45"/>
    <w:uiPriority w:val="99"/>
  </w:style>
  <w:style w:type="character" w:customStyle="1" w:styleId="ListLabel46">
    <w:name w:val="ListLabel 46"/>
    <w:uiPriority w:val="99"/>
  </w:style>
  <w:style w:type="character" w:customStyle="1" w:styleId="ListLabel47">
    <w:name w:val="ListLabel 47"/>
    <w:uiPriority w:val="99"/>
  </w:style>
  <w:style w:type="character" w:customStyle="1" w:styleId="ListLabel48">
    <w:name w:val="ListLabel 48"/>
    <w:uiPriority w:val="99"/>
  </w:style>
  <w:style w:type="character" w:customStyle="1" w:styleId="ListLabel49">
    <w:name w:val="ListLabel 49"/>
    <w:uiPriority w:val="99"/>
  </w:style>
  <w:style w:type="character" w:customStyle="1" w:styleId="ListLabel50">
    <w:name w:val="ListLabel 50"/>
    <w:uiPriority w:val="99"/>
  </w:style>
  <w:style w:type="character" w:customStyle="1" w:styleId="ListLabel51">
    <w:name w:val="ListLabel 51"/>
    <w:uiPriority w:val="99"/>
  </w:style>
  <w:style w:type="character" w:customStyle="1" w:styleId="ListLabel52">
    <w:name w:val="ListLabel 52"/>
    <w:uiPriority w:val="99"/>
  </w:style>
  <w:style w:type="character" w:customStyle="1" w:styleId="ListLabel53">
    <w:name w:val="ListLabel 53"/>
    <w:uiPriority w:val="99"/>
  </w:style>
  <w:style w:type="character" w:customStyle="1" w:styleId="ListLabel54">
    <w:name w:val="ListLabel 54"/>
    <w:uiPriority w:val="99"/>
  </w:style>
  <w:style w:type="character" w:customStyle="1" w:styleId="ListLabel55">
    <w:name w:val="ListLabel 55"/>
    <w:uiPriority w:val="99"/>
    <w:rPr>
      <w:sz w:val="28"/>
    </w:rPr>
  </w:style>
  <w:style w:type="character" w:customStyle="1" w:styleId="ListLabel56">
    <w:name w:val="ListLabel 56"/>
    <w:uiPriority w:val="99"/>
    <w:rPr>
      <w:sz w:val="28"/>
    </w:rPr>
  </w:style>
  <w:style w:type="character" w:customStyle="1" w:styleId="ListLabel57">
    <w:name w:val="ListLabel 57"/>
    <w:uiPriority w:val="99"/>
  </w:style>
  <w:style w:type="character" w:customStyle="1" w:styleId="ListLabel58">
    <w:name w:val="ListLabel 58"/>
    <w:uiPriority w:val="99"/>
  </w:style>
  <w:style w:type="character" w:customStyle="1" w:styleId="ListLabel59">
    <w:name w:val="ListLabel 59"/>
    <w:uiPriority w:val="99"/>
  </w:style>
  <w:style w:type="character" w:customStyle="1" w:styleId="ListLabel60">
    <w:name w:val="ListLabel 60"/>
    <w:uiPriority w:val="99"/>
  </w:style>
  <w:style w:type="character" w:customStyle="1" w:styleId="ListLabel61">
    <w:name w:val="ListLabel 61"/>
    <w:uiPriority w:val="99"/>
  </w:style>
  <w:style w:type="character" w:customStyle="1" w:styleId="ListLabel62">
    <w:name w:val="ListLabel 62"/>
    <w:uiPriority w:val="99"/>
  </w:style>
  <w:style w:type="character" w:customStyle="1" w:styleId="ListLabel63">
    <w:name w:val="ListLabel 63"/>
    <w:uiPriority w:val="99"/>
  </w:style>
  <w:style w:type="character" w:customStyle="1" w:styleId="ListLabel64">
    <w:name w:val="ListLabel 64"/>
    <w:uiPriority w:val="99"/>
  </w:style>
  <w:style w:type="character" w:customStyle="1" w:styleId="ListLabel65">
    <w:name w:val="ListLabel 65"/>
    <w:uiPriority w:val="99"/>
  </w:style>
  <w:style w:type="character" w:customStyle="1" w:styleId="ListLabel66">
    <w:name w:val="ListLabel 66"/>
    <w:uiPriority w:val="99"/>
  </w:style>
  <w:style w:type="character" w:customStyle="1" w:styleId="ListLabel67">
    <w:name w:val="ListLabel 67"/>
    <w:uiPriority w:val="99"/>
  </w:style>
  <w:style w:type="character" w:customStyle="1" w:styleId="ListLabel68">
    <w:name w:val="ListLabel 68"/>
    <w:uiPriority w:val="99"/>
  </w:style>
  <w:style w:type="character" w:customStyle="1" w:styleId="ListLabel69">
    <w:name w:val="ListLabel 69"/>
    <w:uiPriority w:val="99"/>
  </w:style>
  <w:style w:type="character" w:customStyle="1" w:styleId="ListLabel70">
    <w:name w:val="ListLabel 70"/>
    <w:uiPriority w:val="99"/>
  </w:style>
  <w:style w:type="character" w:customStyle="1" w:styleId="ListLabel71">
    <w:name w:val="ListLabel 71"/>
    <w:uiPriority w:val="99"/>
  </w:style>
  <w:style w:type="character" w:customStyle="1" w:styleId="ListLabel72">
    <w:name w:val="ListLabel 72"/>
    <w:uiPriority w:val="99"/>
  </w:style>
  <w:style w:type="character" w:customStyle="1" w:styleId="ListLabel73">
    <w:name w:val="ListLabel 73"/>
    <w:uiPriority w:val="99"/>
  </w:style>
  <w:style w:type="character" w:customStyle="1" w:styleId="ListLabel74">
    <w:name w:val="ListLabel 74"/>
    <w:uiPriority w:val="99"/>
  </w:style>
  <w:style w:type="character" w:customStyle="1" w:styleId="ListLabel75">
    <w:name w:val="ListLabel 75"/>
    <w:uiPriority w:val="99"/>
  </w:style>
  <w:style w:type="character" w:customStyle="1" w:styleId="ListLabel76">
    <w:name w:val="ListLabel 76"/>
    <w:uiPriority w:val="99"/>
  </w:style>
  <w:style w:type="character" w:customStyle="1" w:styleId="ListLabel77">
    <w:name w:val="ListLabel 77"/>
    <w:uiPriority w:val="99"/>
  </w:style>
  <w:style w:type="character" w:customStyle="1" w:styleId="ListLabel78">
    <w:name w:val="ListLabel 78"/>
    <w:uiPriority w:val="99"/>
  </w:style>
  <w:style w:type="character" w:customStyle="1" w:styleId="ListLabel79">
    <w:name w:val="ListLabel 79"/>
    <w:uiPriority w:val="99"/>
  </w:style>
  <w:style w:type="character" w:customStyle="1" w:styleId="ListLabel80">
    <w:name w:val="ListLabel 80"/>
    <w:uiPriority w:val="99"/>
  </w:style>
  <w:style w:type="character" w:customStyle="1" w:styleId="ListLabel81">
    <w:name w:val="ListLabel 81"/>
    <w:uiPriority w:val="99"/>
  </w:style>
  <w:style w:type="character" w:customStyle="1" w:styleId="ListLabel82">
    <w:name w:val="ListLabel 82"/>
    <w:uiPriority w:val="99"/>
  </w:style>
  <w:style w:type="character" w:customStyle="1" w:styleId="ListLabel83">
    <w:name w:val="ListLabel 83"/>
    <w:uiPriority w:val="99"/>
  </w:style>
  <w:style w:type="character" w:customStyle="1" w:styleId="ListLabel84">
    <w:name w:val="ListLabel 84"/>
    <w:uiPriority w:val="99"/>
  </w:style>
  <w:style w:type="character" w:customStyle="1" w:styleId="ListLabel85">
    <w:name w:val="ListLabel 85"/>
    <w:uiPriority w:val="99"/>
  </w:style>
  <w:style w:type="character" w:customStyle="1" w:styleId="ListLabel86">
    <w:name w:val="ListLabel 86"/>
    <w:uiPriority w:val="99"/>
  </w:style>
  <w:style w:type="character" w:customStyle="1" w:styleId="ListLabel87">
    <w:name w:val="ListLabel 87"/>
    <w:uiPriority w:val="99"/>
  </w:style>
  <w:style w:type="character" w:customStyle="1" w:styleId="ListLabel88">
    <w:name w:val="ListLabel 88"/>
    <w:uiPriority w:val="99"/>
  </w:style>
  <w:style w:type="character" w:customStyle="1" w:styleId="ListLabel89">
    <w:name w:val="ListLabel 89"/>
    <w:uiPriority w:val="99"/>
  </w:style>
  <w:style w:type="character" w:customStyle="1" w:styleId="ListLabel90">
    <w:name w:val="ListLabel 90"/>
    <w:uiPriority w:val="99"/>
  </w:style>
  <w:style w:type="character" w:customStyle="1" w:styleId="ListLabel91">
    <w:name w:val="ListLabel 91"/>
    <w:uiPriority w:val="99"/>
    <w:rPr>
      <w:sz w:val="28"/>
    </w:rPr>
  </w:style>
  <w:style w:type="character" w:customStyle="1" w:styleId="ListLabel92">
    <w:name w:val="ListLabel 92"/>
    <w:uiPriority w:val="99"/>
    <w:rPr>
      <w:sz w:val="28"/>
    </w:rPr>
  </w:style>
  <w:style w:type="character" w:customStyle="1" w:styleId="ListLabel93">
    <w:name w:val="ListLabel 93"/>
    <w:uiPriority w:val="99"/>
  </w:style>
  <w:style w:type="character" w:customStyle="1" w:styleId="ListLabel94">
    <w:name w:val="ListLabel 94"/>
    <w:uiPriority w:val="99"/>
  </w:style>
  <w:style w:type="character" w:customStyle="1" w:styleId="ListLabel95">
    <w:name w:val="ListLabel 95"/>
    <w:uiPriority w:val="99"/>
  </w:style>
  <w:style w:type="character" w:customStyle="1" w:styleId="ListLabel96">
    <w:name w:val="ListLabel 96"/>
    <w:uiPriority w:val="99"/>
  </w:style>
  <w:style w:type="character" w:customStyle="1" w:styleId="ListLabel97">
    <w:name w:val="ListLabel 97"/>
    <w:uiPriority w:val="99"/>
  </w:style>
  <w:style w:type="character" w:customStyle="1" w:styleId="ListLabel98">
    <w:name w:val="ListLabel 98"/>
    <w:uiPriority w:val="99"/>
  </w:style>
  <w:style w:type="character" w:customStyle="1" w:styleId="ListLabel99">
    <w:name w:val="ListLabel 99"/>
    <w:uiPriority w:val="99"/>
  </w:style>
  <w:style w:type="character" w:customStyle="1" w:styleId="ListLabel100">
    <w:name w:val="ListLabel 100"/>
    <w:uiPriority w:val="99"/>
  </w:style>
  <w:style w:type="character" w:customStyle="1" w:styleId="ListLabel101">
    <w:name w:val="ListLabel 101"/>
    <w:uiPriority w:val="99"/>
  </w:style>
  <w:style w:type="character" w:customStyle="1" w:styleId="ListLabel102">
    <w:name w:val="ListLabel 102"/>
    <w:uiPriority w:val="99"/>
  </w:style>
  <w:style w:type="character" w:customStyle="1" w:styleId="ListLabel103">
    <w:name w:val="ListLabel 103"/>
    <w:uiPriority w:val="99"/>
  </w:style>
  <w:style w:type="character" w:customStyle="1" w:styleId="ListLabel104">
    <w:name w:val="ListLabel 104"/>
    <w:uiPriority w:val="99"/>
  </w:style>
  <w:style w:type="character" w:customStyle="1" w:styleId="ListLabel105">
    <w:name w:val="ListLabel 105"/>
    <w:uiPriority w:val="99"/>
  </w:style>
  <w:style w:type="character" w:customStyle="1" w:styleId="ListLabel106">
    <w:name w:val="ListLabel 106"/>
    <w:uiPriority w:val="99"/>
  </w:style>
  <w:style w:type="character" w:customStyle="1" w:styleId="ListLabel107">
    <w:name w:val="ListLabel 107"/>
    <w:uiPriority w:val="99"/>
  </w:style>
  <w:style w:type="character" w:customStyle="1" w:styleId="ListLabel108">
    <w:name w:val="ListLabel 108"/>
    <w:uiPriority w:val="99"/>
  </w:style>
  <w:style w:type="character" w:customStyle="1" w:styleId="ListLabel109">
    <w:name w:val="ListLabel 109"/>
    <w:uiPriority w:val="99"/>
  </w:style>
  <w:style w:type="character" w:customStyle="1" w:styleId="ListLabel110">
    <w:name w:val="ListLabel 110"/>
    <w:uiPriority w:val="99"/>
  </w:style>
  <w:style w:type="character" w:customStyle="1" w:styleId="ListLabel111">
    <w:name w:val="ListLabel 111"/>
    <w:uiPriority w:val="99"/>
  </w:style>
  <w:style w:type="character" w:customStyle="1" w:styleId="ListLabel112">
    <w:name w:val="ListLabel 112"/>
    <w:uiPriority w:val="99"/>
  </w:style>
  <w:style w:type="character" w:customStyle="1" w:styleId="ListLabel113">
    <w:name w:val="ListLabel 113"/>
    <w:uiPriority w:val="99"/>
  </w:style>
  <w:style w:type="character" w:customStyle="1" w:styleId="ListLabel114">
    <w:name w:val="ListLabel 114"/>
    <w:uiPriority w:val="99"/>
  </w:style>
  <w:style w:type="character" w:customStyle="1" w:styleId="ListLabel115">
    <w:name w:val="ListLabel 115"/>
    <w:uiPriority w:val="99"/>
  </w:style>
  <w:style w:type="character" w:customStyle="1" w:styleId="ListLabel116">
    <w:name w:val="ListLabel 116"/>
    <w:uiPriority w:val="99"/>
  </w:style>
  <w:style w:type="character" w:customStyle="1" w:styleId="ListLabel117">
    <w:name w:val="ListLabel 117"/>
    <w:uiPriority w:val="99"/>
  </w:style>
  <w:style w:type="paragraph" w:customStyle="1" w:styleId="3f3f3f3f3f3f3f3f3f">
    <w:name w:val="З3fа3fг3fо3fл3fо3fв3fо3fк3f"/>
    <w:basedOn w:val="a"/>
    <w:next w:val="a4"/>
    <w:uiPriority w:val="99"/>
    <w:pPr>
      <w:keepNext/>
      <w:spacing w:before="240" w:after="120"/>
    </w:pPr>
    <w:rPr>
      <w:rFonts w:ascii="Liberation Sans" w:eastAsia="Microsoft YaHei" w:hAnsi="Liberation Sans"/>
      <w:color w:val="000000"/>
      <w:sz w:val="28"/>
      <w:szCs w:val="28"/>
    </w:rPr>
  </w:style>
  <w:style w:type="paragraph" w:styleId="a4">
    <w:name w:val="Body Text"/>
    <w:basedOn w:val="a"/>
    <w:link w:val="a5"/>
    <w:uiPriority w:val="99"/>
    <w:pPr>
      <w:spacing w:after="140" w:line="276" w:lineRule="auto"/>
    </w:pPr>
    <w:rPr>
      <w:color w:val="000000"/>
    </w:rPr>
  </w:style>
  <w:style w:type="character" w:customStyle="1" w:styleId="a5">
    <w:name w:val="Основной текст Знак"/>
    <w:basedOn w:val="a0"/>
    <w:link w:val="a4"/>
    <w:uiPriority w:val="99"/>
    <w:semiHidden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a6">
    <w:name w:val="List"/>
    <w:basedOn w:val="a4"/>
    <w:uiPriority w:val="99"/>
  </w:style>
  <w:style w:type="paragraph" w:styleId="a7">
    <w:name w:val="caption"/>
    <w:basedOn w:val="a"/>
    <w:uiPriority w:val="99"/>
    <w:qFormat/>
    <w:pPr>
      <w:spacing w:before="120" w:after="120"/>
    </w:pPr>
    <w:rPr>
      <w:i/>
      <w:iCs/>
      <w:color w:val="000000"/>
    </w:rPr>
  </w:style>
  <w:style w:type="paragraph" w:customStyle="1" w:styleId="3f3f3f3f3f3f3f3f3f0">
    <w:name w:val="У3fк3fа3fз3fа3fт3fе3fл3fь3f"/>
    <w:basedOn w:val="a"/>
    <w:uiPriority w:val="99"/>
    <w:rPr>
      <w:color w:val="000000"/>
    </w:rPr>
  </w:style>
  <w:style w:type="paragraph" w:styleId="a8">
    <w:name w:val="Title"/>
    <w:basedOn w:val="3f3f3f3f3f3f3f3f3f"/>
    <w:next w:val="a4"/>
    <w:link w:val="a9"/>
    <w:uiPriority w:val="99"/>
    <w:qFormat/>
    <w:rPr>
      <w:b/>
      <w:bCs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Pr>
      <w:rFonts w:asciiTheme="majorHAnsi" w:eastAsiaTheme="majorEastAsia" w:hAnsiTheme="majorHAnsi" w:cs="Mangal"/>
      <w:b/>
      <w:bCs/>
      <w:kern w:val="28"/>
      <w:sz w:val="32"/>
      <w:szCs w:val="29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Gorbunov</dc:creator>
  <cp:keywords/>
  <dc:description/>
  <cp:lastModifiedBy>Ivan Gorbunov</cp:lastModifiedBy>
  <cp:revision>4</cp:revision>
  <dcterms:created xsi:type="dcterms:W3CDTF">2025-09-19T17:58:00Z</dcterms:created>
  <dcterms:modified xsi:type="dcterms:W3CDTF">2025-09-19T18:16:00Z</dcterms:modified>
</cp:coreProperties>
</file>